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Default Extension="htm" ContentType="application/xhtml+xml"> </Default>
  <Default Extension="jpg" ContentType="image/jp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B2CA12" w14:textId="60946DCD" w:rsidR="001F66A7" w:rsidRDefault="001F66A7" w:rsidP="009C37DA">
      <w:pPr>
        <w:jc w:val="center"/>
      </w:pPr>
      <w:r>
        <w:rPr>
          <w:noProof/>
        </w:rPr>
        <w:drawing>
          <wp:inline distT="0" distB="0" distL="0" distR="0" wp14:anchorId="2623DD62" wp14:editId="48F0C195">
            <wp:extent cx="3657356" cy="7619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berry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56" cy="7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F95C" w14:textId="3945496F" w:rsidR="00220686" w:rsidRDefault="001309B4" w:rsidP="009C37DA">
      <w:pPr>
        <w:jc w:val="center"/>
      </w:pPr>
      <w:r>
        <w:rPr>
          <w:noProof/>
        </w:rPr>
        <w:drawing>
          <wp:inline distT="0" distB="0" distL="0" distR="0" wp14:anchorId="573F47D2" wp14:editId="31B32333">
            <wp:extent cx="2026920" cy="206959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0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3973" w14:textId="77777777" w:rsidR="00BF6408" w:rsidRDefault="00BF6408" w:rsidP="009C37DA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</w:p>
    <w:p w14:paraId="2D658C1C" w14:textId="1369E575" w:rsidR="001130D9" w:rsidRPr="009C37DA" w:rsidRDefault="001F66A7" w:rsidP="009C37DA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r w:rsidRPr="009C37DA">
        <w:rPr>
          <w:rFonts w:ascii="Helvetica Neue" w:hAnsi="Helvetica Neue"/>
          <w:b/>
          <w:sz w:val="32"/>
          <w:szCs w:val="32"/>
        </w:rPr>
        <w:t xml:space="preserve">BlackBerry Presents Alicia Keys </w:t>
      </w:r>
    </w:p>
    <w:p w14:paraId="5A9B7A6C" w14:textId="605497DF" w:rsidR="001F66A7" w:rsidRPr="009C37DA" w:rsidRDefault="001F66A7" w:rsidP="00FD5250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r w:rsidRPr="009C37DA">
        <w:rPr>
          <w:rFonts w:ascii="Helvetica Neue" w:hAnsi="Helvetica Neue"/>
          <w:b/>
          <w:sz w:val="32"/>
          <w:szCs w:val="32"/>
        </w:rPr>
        <w:t>‘</w:t>
      </w:r>
      <w:r w:rsidR="001130D9" w:rsidRPr="009C37DA">
        <w:rPr>
          <w:rFonts w:ascii="Helvetica Neue" w:hAnsi="Helvetica Neue"/>
          <w:b/>
          <w:sz w:val="32"/>
          <w:szCs w:val="32"/>
        </w:rPr>
        <w:t>Set the World</w:t>
      </w:r>
      <w:r w:rsidRPr="009C37DA">
        <w:rPr>
          <w:rFonts w:ascii="Helvetica Neue" w:hAnsi="Helvetica Neue"/>
          <w:b/>
          <w:sz w:val="32"/>
          <w:szCs w:val="32"/>
        </w:rPr>
        <w:t xml:space="preserve"> on Fire Tour’</w:t>
      </w:r>
    </w:p>
    <w:p w14:paraId="3A4CD496" w14:textId="678A3774" w:rsidR="001F66A7" w:rsidRPr="009C37DA" w:rsidRDefault="001F66A7" w:rsidP="009C37DA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r w:rsidRPr="009C37DA">
        <w:rPr>
          <w:rFonts w:ascii="Helvetica Neue" w:hAnsi="Helvetica Neue"/>
          <w:b/>
          <w:sz w:val="32"/>
          <w:szCs w:val="32"/>
        </w:rPr>
        <w:t>Event Report</w:t>
      </w:r>
    </w:p>
    <w:p w14:paraId="30846286" w14:textId="4F552744" w:rsidR="001F66A7" w:rsidRPr="009C37DA" w:rsidRDefault="001130D9" w:rsidP="001130D9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r w:rsidRPr="009C37DA">
        <w:rPr>
          <w:rFonts w:ascii="Helvetica Neue" w:hAnsi="Helvetica Neue"/>
          <w:b/>
          <w:sz w:val="32"/>
          <w:szCs w:val="32"/>
        </w:rPr>
        <w:t>Tampa</w:t>
      </w:r>
    </w:p>
    <w:p w14:paraId="0E847152" w14:textId="09FC14E9" w:rsidR="005F1F63" w:rsidRDefault="001130D9" w:rsidP="005F1F63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r w:rsidRPr="009C37DA">
        <w:rPr>
          <w:rFonts w:ascii="Helvetica Neue" w:hAnsi="Helvetica Neue"/>
          <w:b/>
          <w:sz w:val="32"/>
          <w:szCs w:val="32"/>
        </w:rPr>
        <w:t>March 24th, 2013</w:t>
      </w:r>
    </w:p>
    <w:p w14:paraId="26BAD203" w14:textId="77777777" w:rsidR="005F1F63" w:rsidRDefault="005F1F63" w:rsidP="005F1F63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</w:p>
    <w:p w14:paraId="68178CBD" w14:textId="77777777" w:rsidR="005F1F63" w:rsidRPr="005F1F63" w:rsidRDefault="005F1F63" w:rsidP="005F1F63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bookmarkStart w:id="0" w:name="_GoBack"/>
      <w:bookmarkEnd w:id="0"/>
    </w:p>
    <w:p w14:paraId="53E184EB" w14:textId="77777777" w:rsidR="008222FA" w:rsidRPr="001F66A7" w:rsidRDefault="001F66A7" w:rsidP="001130D9">
      <w:pPr>
        <w:outlineLvl w:val="0"/>
        <w:rPr>
          <w:rFonts w:ascii="Helvetica Neue" w:hAnsi="Helvetica Neue"/>
          <w:b/>
          <w:sz w:val="40"/>
          <w:szCs w:val="40"/>
        </w:rPr>
      </w:pPr>
      <w:r w:rsidRPr="001F66A7">
        <w:rPr>
          <w:rFonts w:ascii="Helvetica Neue" w:hAnsi="Helvetica Neue"/>
          <w:b/>
          <w:sz w:val="40"/>
          <w:szCs w:val="40"/>
        </w:rPr>
        <w:t>QUICK STATS</w:t>
      </w:r>
    </w:p>
    <w:p w14:paraId="53EA2C01" w14:textId="1700BF23" w:rsidR="009C37DA" w:rsidRPr="00334C32" w:rsidRDefault="0031532E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5A222F" wp14:editId="5CDE49ED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6858000" cy="0"/>
                <wp:effectExtent l="0" t="25400" r="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6pt" to="540pt,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" strokecolor="#36f" strokeweight="3pt"/>
            </w:pict>
          </mc:Fallback>
        </mc:AlternateContent>
      </w:r>
    </w:p>
    <w:p w14:paraId="3920BED6" w14:textId="77777777" w:rsidR="00334C32" w:rsidRDefault="00334C32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6C0351BB" w14:textId="12B15BF0" w:rsidR="008222FA" w:rsidRPr="001F66A7" w:rsidRDefault="001F66A7" w:rsidP="001130D9">
      <w:pPr>
        <w:outlineLvl w:val="0"/>
        <w:rPr>
          <w:rFonts w:ascii="Helvetica Neue" w:hAnsi="Helvetica Neue"/>
          <w:b/>
          <w:sz w:val="40"/>
          <w:szCs w:val="40"/>
        </w:rPr>
      </w:pPr>
      <w:r w:rsidRPr="001F66A7">
        <w:rPr>
          <w:rFonts w:ascii="Helvetica Neue" w:hAnsi="Helvetica Neue"/>
          <w:b/>
          <w:sz w:val="40"/>
          <w:szCs w:val="40"/>
        </w:rPr>
        <w:lastRenderedPageBreak/>
        <w:t>OVERALL EVENT INFORMATION</w:t>
      </w:r>
    </w:p>
    <w:p w14:paraId="566352D7" w14:textId="77777777" w:rsidR="001F66A7" w:rsidRDefault="001F66A7" w:rsidP="001F66A7">
      <w:pPr>
        <w:pBdr>
          <w:between w:val="single" w:sz="4" w:space="1" w:color="auto"/>
        </w:pBd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C6F5AB" wp14:editId="29CB8288">
                <wp:simplePos x="0" y="0"/>
                <wp:positionH relativeFrom="column">
                  <wp:posOffset>0</wp:posOffset>
                </wp:positionH>
                <wp:positionV relativeFrom="paragraph">
                  <wp:posOffset>59690</wp:posOffset>
                </wp:positionV>
                <wp:extent cx="6858000" cy="0"/>
                <wp:effectExtent l="0" t="25400" r="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.7pt" to="540pt,4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" strokecolor="#36f" strokeweight="3pt"/>
            </w:pict>
          </mc:Fallback>
        </mc:AlternateContent>
      </w:r>
    </w:p>
    <w:p w14:paraId="3B6DEF20" w14:textId="77777777" w:rsidR="001F66A7" w:rsidRDefault="001F66A7" w:rsidP="001F66A7">
      <w:pPr>
        <w:widowControl w:val="0"/>
        <w:autoSpaceDE w:val="0"/>
        <w:autoSpaceDN w:val="0"/>
        <w:adjustRightInd w:val="0"/>
        <w:rPr>
          <w:rFonts w:ascii="Helvetica Neue" w:hAnsi="Helvetica Neue"/>
        </w:rPr>
      </w:pPr>
    </w:p>
    <w:p w14:paraId="037B837C" w14:textId="47930D23" w:rsidR="001F66A7" w:rsidRPr="0031532E" w:rsidRDefault="00F006BA" w:rsidP="001130D9">
      <w:pPr>
        <w:widowControl w:val="0"/>
        <w:autoSpaceDE w:val="0"/>
        <w:autoSpaceDN w:val="0"/>
        <w:adjustRightInd w:val="0"/>
        <w:outlineLvl w:val="0"/>
        <w:rPr>
          <w:rFonts w:ascii="Helvetica Neue" w:hAnsi="Helvetica Neue" w:cs="Helvetica"/>
          <w:sz w:val="28"/>
          <w:szCs w:val="28"/>
        </w:rPr>
      </w:pPr>
      <w:r w:rsidRPr="0031532E">
        <w:rPr>
          <w:rFonts w:ascii="Helvetica Neue" w:hAnsi="Helvetica Neue" w:cs="Helvetica"/>
          <w:b/>
          <w:sz w:val="28"/>
          <w:szCs w:val="28"/>
        </w:rPr>
        <w:t>Manager:</w:t>
      </w:r>
      <w:r w:rsidRPr="0031532E">
        <w:rPr>
          <w:rFonts w:ascii="Helvetica Neue" w:hAnsi="Helvetica Neue" w:cs="Helvetica"/>
          <w:sz w:val="28"/>
          <w:szCs w:val="28"/>
        </w:rPr>
        <w:t xml:space="preserve"> </w:t>
      </w:r>
      <w:r w:rsidR="001130D9">
        <w:rPr>
          <w:rFonts w:ascii="Helvetica Neue" w:hAnsi="Helvetica Neue" w:cs="Helvetica"/>
          <w:sz w:val="28"/>
          <w:szCs w:val="28"/>
        </w:rPr>
        <w:t>Molly Williams</w:t>
      </w:r>
    </w:p>
    <w:p w14:paraId="346FCBE4" w14:textId="77777777" w:rsidR="001F66A7" w:rsidRPr="001F66A7" w:rsidRDefault="001F66A7" w:rsidP="001F66A7">
      <w:pPr>
        <w:widowControl w:val="0"/>
        <w:autoSpaceDE w:val="0"/>
        <w:autoSpaceDN w:val="0"/>
        <w:adjustRightInd w:val="0"/>
        <w:rPr>
          <w:rFonts w:ascii="Helvetica Neue" w:hAnsi="Helvetica Neue" w:cs="Helveti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F006BA" w14:paraId="66553417" w14:textId="77777777" w:rsidTr="00BD4F2D">
        <w:tc>
          <w:tcPr>
            <w:tcW w:w="2898" w:type="dxa"/>
          </w:tcPr>
          <w:p w14:paraId="3FEDCB3C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City:</w:t>
            </w:r>
          </w:p>
        </w:tc>
        <w:tc>
          <w:tcPr>
            <w:tcW w:w="8118" w:type="dxa"/>
          </w:tcPr>
          <w:p w14:paraId="209A9BBC" w14:textId="16BD617A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Tampa</w:t>
            </w:r>
          </w:p>
        </w:tc>
      </w:tr>
      <w:tr w:rsidR="00F006BA" w14:paraId="21BE13DE" w14:textId="77777777" w:rsidTr="00BD4F2D">
        <w:tc>
          <w:tcPr>
            <w:tcW w:w="2898" w:type="dxa"/>
          </w:tcPr>
          <w:p w14:paraId="6DBC4A6B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Venue:</w:t>
            </w:r>
          </w:p>
        </w:tc>
        <w:tc>
          <w:tcPr>
            <w:tcW w:w="8118" w:type="dxa"/>
          </w:tcPr>
          <w:p w14:paraId="6B7FD292" w14:textId="1913BAC0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Tampa Bay Times Forum</w:t>
            </w:r>
          </w:p>
        </w:tc>
      </w:tr>
      <w:tr w:rsidR="00F006BA" w14:paraId="060B2E71" w14:textId="77777777" w:rsidTr="00BD4F2D">
        <w:tc>
          <w:tcPr>
            <w:tcW w:w="2898" w:type="dxa"/>
          </w:tcPr>
          <w:p w14:paraId="140CE39F" w14:textId="77777777" w:rsidR="001F66A7" w:rsidRPr="00F006BA" w:rsidRDefault="001F66A7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</w:p>
        </w:tc>
        <w:tc>
          <w:tcPr>
            <w:tcW w:w="8118" w:type="dxa"/>
          </w:tcPr>
          <w:p w14:paraId="4D851889" w14:textId="77777777" w:rsidR="001F66A7" w:rsidRDefault="001F66A7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</w:p>
        </w:tc>
      </w:tr>
      <w:tr w:rsidR="00F006BA" w14:paraId="20D9B418" w14:textId="77777777" w:rsidTr="00BD4F2D">
        <w:tc>
          <w:tcPr>
            <w:tcW w:w="2898" w:type="dxa"/>
          </w:tcPr>
          <w:p w14:paraId="76016363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Doors Open:</w:t>
            </w:r>
          </w:p>
        </w:tc>
        <w:tc>
          <w:tcPr>
            <w:tcW w:w="8118" w:type="dxa"/>
          </w:tcPr>
          <w:p w14:paraId="2E4ED1F7" w14:textId="28AEF8F3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6:30 P</w:t>
            </w:r>
          </w:p>
        </w:tc>
      </w:tr>
      <w:tr w:rsidR="00F006BA" w14:paraId="119843A0" w14:textId="77777777" w:rsidTr="00BD4F2D">
        <w:tc>
          <w:tcPr>
            <w:tcW w:w="2898" w:type="dxa"/>
          </w:tcPr>
          <w:p w14:paraId="5ADEBB82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Show time:</w:t>
            </w:r>
          </w:p>
        </w:tc>
        <w:tc>
          <w:tcPr>
            <w:tcW w:w="8118" w:type="dxa"/>
          </w:tcPr>
          <w:p w14:paraId="2DCC4C4F" w14:textId="70B61185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/>
            </w:r>
          </w:p>
        </w:tc>
      </w:tr>
      <w:tr w:rsidR="00F006BA" w14:paraId="2F37422B" w14:textId="77777777" w:rsidTr="00BD4F2D">
        <w:tc>
          <w:tcPr>
            <w:tcW w:w="2898" w:type="dxa"/>
          </w:tcPr>
          <w:p w14:paraId="19670B32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Overall Attendance:</w:t>
            </w:r>
          </w:p>
        </w:tc>
        <w:tc>
          <w:tcPr>
            <w:tcW w:w="8118" w:type="dxa"/>
          </w:tcPr>
          <w:p w14:paraId="21254E3D" w14:textId="6E6AB769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5500</w:t>
            </w:r>
          </w:p>
        </w:tc>
      </w:tr>
      <w:tr w:rsidR="00F006BA" w14:paraId="26EF4F6B" w14:textId="77777777" w:rsidTr="00BD4F2D">
        <w:tc>
          <w:tcPr>
            <w:tcW w:w="2898" w:type="dxa"/>
          </w:tcPr>
          <w:p w14:paraId="75F23473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Will Call Location:</w:t>
            </w:r>
          </w:p>
        </w:tc>
        <w:tc>
          <w:tcPr>
            <w:tcW w:w="8118" w:type="dxa"/>
          </w:tcPr>
          <w:p w14:paraId="67D30EE5" w14:textId="3A8857FA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Main Box Office Will Call - Farthest window on Right</w:t>
            </w:r>
          </w:p>
        </w:tc>
      </w:tr>
      <w:tr w:rsidR="00F006BA" w14:paraId="767BE7AF" w14:textId="77777777" w:rsidTr="00BD4F2D">
        <w:tc>
          <w:tcPr>
            <w:tcW w:w="2898" w:type="dxa"/>
          </w:tcPr>
          <w:p w14:paraId="45C688BF" w14:textId="77777777" w:rsidR="001F66A7" w:rsidRPr="00F006BA" w:rsidRDefault="001F66A7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</w:p>
        </w:tc>
        <w:tc>
          <w:tcPr>
            <w:tcW w:w="8118" w:type="dxa"/>
          </w:tcPr>
          <w:p w14:paraId="6C78EF29" w14:textId="77777777" w:rsidR="001F66A7" w:rsidRDefault="001F66A7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</w:p>
        </w:tc>
      </w:tr>
      <w:tr w:rsidR="00F006BA" w14:paraId="56C1DF8D" w14:textId="77777777" w:rsidTr="00BD4F2D">
        <w:tc>
          <w:tcPr>
            <w:tcW w:w="2898" w:type="dxa"/>
          </w:tcPr>
          <w:p w14:paraId="0A742514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Tickets Allocated:</w:t>
            </w:r>
          </w:p>
        </w:tc>
        <w:tc>
          <w:tcPr>
            <w:tcW w:w="8118" w:type="dxa"/>
          </w:tcPr>
          <w:p w14:paraId="24BF3786" w14:textId="788C3B79" w:rsidR="00F006BA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103</w:t>
            </w:r>
          </w:p>
        </w:tc>
      </w:tr>
      <w:tr w:rsidR="00F006BA" w14:paraId="0460083C" w14:textId="77777777" w:rsidTr="00BD4F2D">
        <w:tc>
          <w:tcPr>
            <w:tcW w:w="2898" w:type="dxa"/>
          </w:tcPr>
          <w:p w14:paraId="66AA1630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RSVP Total:</w:t>
            </w:r>
          </w:p>
        </w:tc>
        <w:tc>
          <w:tcPr>
            <w:tcW w:w="8118" w:type="dxa"/>
          </w:tcPr>
          <w:p w14:paraId="262213D8" w14:textId="43D32933" w:rsidR="00F006BA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54</w:t>
            </w:r>
          </w:p>
        </w:tc>
      </w:tr>
      <w:tr w:rsidR="00F006BA" w14:paraId="0ED011C5" w14:textId="77777777" w:rsidTr="00BD4F2D">
        <w:tc>
          <w:tcPr>
            <w:tcW w:w="2898" w:type="dxa"/>
          </w:tcPr>
          <w:p w14:paraId="73289333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Tickets Used:</w:t>
            </w:r>
          </w:p>
        </w:tc>
        <w:tc>
          <w:tcPr>
            <w:tcW w:w="8118" w:type="dxa"/>
          </w:tcPr>
          <w:p w14:paraId="76A40E93" w14:textId="3ABDEE66" w:rsidR="00F006BA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0</w:t>
            </w:r>
          </w:p>
        </w:tc>
      </w:tr>
      <w:tr w:rsidR="00F006BA" w14:paraId="474CD17B" w14:textId="77777777" w:rsidTr="00BD4F2D">
        <w:tc>
          <w:tcPr>
            <w:tcW w:w="2898" w:type="dxa"/>
          </w:tcPr>
          <w:p w14:paraId="5F46697D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Avg. Arrival Time:</w:t>
            </w:r>
          </w:p>
        </w:tc>
        <w:tc>
          <w:tcPr>
            <w:tcW w:w="8118" w:type="dxa"/>
          </w:tcPr>
          <w:p w14:paraId="2B49BFB8" w14:textId="07866631" w:rsidR="00F006BA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7:30 Pm</w:t>
            </w:r>
          </w:p>
        </w:tc>
      </w:tr>
      <w:tr w:rsidR="00F006BA" w14:paraId="6D5286E2" w14:textId="77777777" w:rsidTr="00BD4F2D">
        <w:tc>
          <w:tcPr>
            <w:tcW w:w="2898" w:type="dxa"/>
          </w:tcPr>
          <w:p w14:paraId="690D3B24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</w:p>
        </w:tc>
        <w:tc>
          <w:tcPr>
            <w:tcW w:w="8118" w:type="dxa"/>
          </w:tcPr>
          <w:p w14:paraId="3BA2BDA7" w14:textId="77777777" w:rsidR="00F006BA" w:rsidRDefault="00F006BA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</w:p>
        </w:tc>
      </w:tr>
      <w:tr w:rsidR="00F006BA" w14:paraId="6EF163E9" w14:textId="77777777" w:rsidTr="00BD4F2D">
        <w:tc>
          <w:tcPr>
            <w:tcW w:w="2898" w:type="dxa"/>
          </w:tcPr>
          <w:p w14:paraId="120D766E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Weather:</w:t>
            </w:r>
          </w:p>
        </w:tc>
        <w:tc>
          <w:tcPr>
            <w:tcW w:w="8118" w:type="dxa"/>
          </w:tcPr>
          <w:p w14:paraId="298503D9" w14:textId="26B02C26" w:rsidR="00F006BA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 and  degrees</w:t>
            </w:r>
          </w:p>
        </w:tc>
      </w:tr>
    </w:tbl>
    <w:p w14:paraId="3D92D7CF" w14:textId="77777777" w:rsidR="001F66A7" w:rsidRDefault="001F66A7" w:rsidP="008222FA">
      <w:pPr>
        <w:rPr>
          <w:rFonts w:ascii="Helvetica Neue" w:hAnsi="Helvetica Neue" w:cs="Helveti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F006BA" w14:paraId="50AC9B8F" w14:textId="77777777" w:rsidTr="00BD4F2D">
        <w:tc>
          <w:tcPr>
            <w:tcW w:w="2898" w:type="dxa"/>
          </w:tcPr>
          <w:p w14:paraId="456DE4E9" w14:textId="77777777" w:rsidR="00F006BA" w:rsidRPr="00F006BA" w:rsidRDefault="00F006BA" w:rsidP="00F006BA">
            <w:pPr>
              <w:jc w:val="right"/>
              <w:rPr>
                <w:rFonts w:ascii="Helvetica Neue" w:hAnsi="Helvetica Neue"/>
                <w:b/>
              </w:rPr>
            </w:pPr>
            <w:r w:rsidRPr="00F006BA">
              <w:rPr>
                <w:rFonts w:ascii="Helvetica Neue" w:hAnsi="Helvetica Neue"/>
                <w:b/>
              </w:rPr>
              <w:t>Guest Comment:</w:t>
            </w:r>
          </w:p>
        </w:tc>
        <w:tc>
          <w:tcPr>
            <w:tcW w:w="8118" w:type="dxa"/>
          </w:tcPr>
          <w:p w14:paraId="23F387C7" w14:textId="72C91F59" w:rsidR="00F006BA" w:rsidRPr="007303CB" w:rsidRDefault="001130D9" w:rsidP="00F006BA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
                <w:altChunk xmlns:r="http://schemas.openxmlformats.org/officeDocument/2006/relationships" xmlns:w="http://schemas.openxmlformats.org/wordprocessingml/2006/main" r:id="rHTMLId1"/>
              </w:t>
            </w:r>
          </w:p>
        </w:tc>
      </w:tr>
    </w:tbl>
    <w:p w14:paraId="08D8949E" w14:textId="77777777" w:rsidR="00F006BA" w:rsidRPr="001F66A7" w:rsidRDefault="00F006BA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1C698E" w14:paraId="190EE7AB" w14:textId="77777777" w:rsidTr="00BD4F2D">
        <w:tc>
          <w:tcPr>
            <w:tcW w:w="2898" w:type="dxa"/>
          </w:tcPr>
          <w:p w14:paraId="77CA38CD" w14:textId="77777777" w:rsidR="001C698E" w:rsidRPr="00F006BA" w:rsidRDefault="001C698E" w:rsidP="001C698E">
            <w:pPr>
              <w:jc w:val="right"/>
              <w:rPr>
                <w:rFonts w:ascii="Helvetica Neue" w:hAnsi="Helvetica Neue"/>
                <w:b/>
              </w:rPr>
            </w:pPr>
            <w:r>
              <w:rPr>
                <w:rFonts w:ascii="Helvetica Neue" w:hAnsi="Helvetica Neue"/>
                <w:b/>
              </w:rPr>
              <w:t xml:space="preserve">Manager </w:t>
            </w:r>
            <w:r w:rsidRPr="00F006BA">
              <w:rPr>
                <w:rFonts w:ascii="Helvetica Neue" w:hAnsi="Helvetica Neue"/>
                <w:b/>
              </w:rPr>
              <w:t>Comment:</w:t>
            </w:r>
          </w:p>
        </w:tc>
        <w:tc>
          <w:tcPr>
            <w:tcW w:w="8118" w:type="dxa"/>
          </w:tcPr>
          <w:p w14:paraId="23F214A6" w14:textId="18431A1B" w:rsidR="001C698E" w:rsidRPr="007303CB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
                <w:altChunk xmlns:r="http://schemas.openxmlformats.org/officeDocument/2006/relationships" xmlns:w="http://schemas.openxmlformats.org/wordprocessingml/2006/main" r:id="rHTMLId2"/>
              </w:t>
            </w:r>
          </w:p>
        </w:tc>
      </w:tr>
    </w:tbl>
    <w:p w14:paraId="7A30FA00" w14:textId="77777777" w:rsidR="009C37DA" w:rsidRDefault="009C37DA" w:rsidP="001130D9">
      <w:pPr>
        <w:outlineLvl w:val="0"/>
        <w:rPr>
          <w:rFonts w:ascii="Helvetica Neue" w:hAnsi="Helvetica Neue"/>
          <w:b/>
          <w:sz w:val="40"/>
          <w:szCs w:val="40"/>
        </w:rPr>
      </w:pPr>
    </w:p>
    <w:p w14:paraId="7DA591AF" w14:textId="77777777" w:rsidR="009C37DA" w:rsidRDefault="009C37DA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4B766B37" w14:textId="43F3DE57" w:rsidR="008222FA" w:rsidRPr="001F66A7" w:rsidRDefault="001F66A7" w:rsidP="001130D9">
      <w:pPr>
        <w:outlineLvl w:val="0"/>
        <w:rPr>
          <w:rFonts w:ascii="Helvetica Neue" w:hAnsi="Helvetica Neue"/>
          <w:b/>
          <w:sz w:val="40"/>
          <w:szCs w:val="40"/>
        </w:rPr>
      </w:pPr>
      <w:r w:rsidRPr="001F66A7">
        <w:rPr>
          <w:rFonts w:ascii="Helvetica Neue" w:hAnsi="Helvetica Neue"/>
          <w:b/>
          <w:sz w:val="40"/>
          <w:szCs w:val="40"/>
        </w:rPr>
        <w:lastRenderedPageBreak/>
        <w:t>DIRECT ENGAGEMENT NUMBERS</w:t>
      </w:r>
    </w:p>
    <w:p w14:paraId="18FC0BBA" w14:textId="77777777" w:rsidR="008222FA" w:rsidRDefault="0031532E" w:rsidP="008222FA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5B53F9" wp14:editId="6DB17CFA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6858000" cy="0"/>
                <wp:effectExtent l="0" t="25400" r="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6pt" to="540pt,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" strokecolor="#36f" strokeweight="3pt"/>
            </w:pict>
          </mc:Fallback>
        </mc:AlternateContent>
      </w:r>
    </w:p>
    <w:p w14:paraId="185AA3E2" w14:textId="77777777" w:rsidR="0031532E" w:rsidRDefault="0031532E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31532E" w14:paraId="12E20619" w14:textId="77777777" w:rsidTr="00BD4F2D">
        <w:tc>
          <w:tcPr>
            <w:tcW w:w="2898" w:type="dxa"/>
          </w:tcPr>
          <w:p w14:paraId="684DC940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Number of Hubs</w:t>
            </w:r>
            <w:r w:rsidR="0031532E" w:rsidRPr="00F006BA">
              <w:rPr>
                <w:rFonts w:ascii="Helvetica Neue" w:hAnsi="Helvetica Neue" w:cs="Helvetica"/>
                <w:b/>
              </w:rPr>
              <w:t>:</w:t>
            </w:r>
          </w:p>
        </w:tc>
        <w:tc>
          <w:tcPr>
            <w:tcW w:w="8118" w:type="dxa"/>
          </w:tcPr>
          <w:p w14:paraId="0B2E8647" w14:textId="68E73502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2</w:t>
            </w:r>
          </w:p>
        </w:tc>
      </w:tr>
      <w:tr w:rsidR="0031532E" w14:paraId="00DBB02F" w14:textId="77777777" w:rsidTr="00BD4F2D">
        <w:tc>
          <w:tcPr>
            <w:tcW w:w="2898" w:type="dxa"/>
          </w:tcPr>
          <w:p w14:paraId="04109852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Location</w:t>
            </w:r>
            <w:r w:rsidR="0031532E" w:rsidRPr="00F006BA">
              <w:rPr>
                <w:rFonts w:ascii="Helvetica Neue" w:hAnsi="Helvetica Neue" w:cs="Helvetica"/>
                <w:b/>
              </w:rPr>
              <w:t>:</w:t>
            </w:r>
          </w:p>
        </w:tc>
        <w:tc>
          <w:tcPr>
            <w:tcW w:w="8118" w:type="dxa"/>
          </w:tcPr>
          <w:p w14:paraId="0BB02DDA" w14:textId="01F120E8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Main Concourse</w:t>
            </w:r>
          </w:p>
        </w:tc>
      </w:tr>
      <w:tr w:rsidR="0031532E" w14:paraId="2AEAE930" w14:textId="77777777" w:rsidTr="00BD4F2D">
        <w:tc>
          <w:tcPr>
            <w:tcW w:w="2898" w:type="dxa"/>
          </w:tcPr>
          <w:p w14:paraId="0702A018" w14:textId="77777777" w:rsidR="0031532E" w:rsidRPr="00F006BA" w:rsidRDefault="0031532E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</w:p>
        </w:tc>
        <w:tc>
          <w:tcPr>
            <w:tcW w:w="8118" w:type="dxa"/>
          </w:tcPr>
          <w:p w14:paraId="0AC461DC" w14:textId="77777777" w:rsidR="0031532E" w:rsidRDefault="0031532E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</w:p>
        </w:tc>
      </w:tr>
      <w:tr w:rsidR="0031532E" w14:paraId="6906BFB8" w14:textId="77777777" w:rsidTr="00BD4F2D">
        <w:tc>
          <w:tcPr>
            <w:tcW w:w="2898" w:type="dxa"/>
          </w:tcPr>
          <w:p w14:paraId="1100915F" w14:textId="77777777" w:rsidR="0031532E" w:rsidRPr="00F006BA" w:rsidRDefault="007303CB" w:rsidP="007303CB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 xml:space="preserve"> # Brand Ambassadors</w:t>
            </w:r>
            <w:r w:rsidR="0031532E" w:rsidRPr="00F006BA">
              <w:rPr>
                <w:rFonts w:ascii="Helvetica Neue" w:hAnsi="Helvetica Neue" w:cs="Helvetica"/>
                <w:b/>
              </w:rPr>
              <w:t>:</w:t>
            </w:r>
          </w:p>
        </w:tc>
        <w:tc>
          <w:tcPr>
            <w:tcW w:w="8118" w:type="dxa"/>
          </w:tcPr>
          <w:p w14:paraId="5DD5AACF" w14:textId="70A86ECC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18</w:t>
            </w:r>
          </w:p>
        </w:tc>
      </w:tr>
      <w:tr w:rsidR="0031532E" w14:paraId="0211B0C7" w14:textId="77777777" w:rsidTr="00BD4F2D">
        <w:tc>
          <w:tcPr>
            <w:tcW w:w="2898" w:type="dxa"/>
          </w:tcPr>
          <w:p w14:paraId="42F5E962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of Demos:</w:t>
            </w:r>
          </w:p>
        </w:tc>
        <w:tc>
          <w:tcPr>
            <w:tcW w:w="8118" w:type="dxa"/>
          </w:tcPr>
          <w:p w14:paraId="6F0731E2" w14:textId="4EABD23A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860</w:t>
            </w:r>
          </w:p>
        </w:tc>
      </w:tr>
      <w:tr w:rsidR="0031532E" w14:paraId="78677A00" w14:textId="77777777" w:rsidTr="00BD4F2D">
        <w:tc>
          <w:tcPr>
            <w:tcW w:w="2898" w:type="dxa"/>
          </w:tcPr>
          <w:p w14:paraId="7BB77790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Est. Dwell Time:</w:t>
            </w:r>
          </w:p>
        </w:tc>
        <w:tc>
          <w:tcPr>
            <w:tcW w:w="8118" w:type="dxa"/>
          </w:tcPr>
          <w:p w14:paraId="4872D523" w14:textId="711D6410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3 mins</w:t>
            </w:r>
          </w:p>
        </w:tc>
      </w:tr>
      <w:tr w:rsidR="0031532E" w14:paraId="72FD6C96" w14:textId="77777777" w:rsidTr="00BD4F2D">
        <w:tc>
          <w:tcPr>
            <w:tcW w:w="2898" w:type="dxa"/>
          </w:tcPr>
          <w:p w14:paraId="34C04D7C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of Photos Emailed:</w:t>
            </w:r>
          </w:p>
        </w:tc>
        <w:tc>
          <w:tcPr>
            <w:tcW w:w="8118" w:type="dxa"/>
          </w:tcPr>
          <w:p w14:paraId="50694EB6" w14:textId="58495645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128</w:t>
            </w:r>
          </w:p>
        </w:tc>
      </w:tr>
      <w:tr w:rsidR="0031532E" w14:paraId="31F6A7FC" w14:textId="77777777" w:rsidTr="00BD4F2D">
        <w:tc>
          <w:tcPr>
            <w:tcW w:w="2898" w:type="dxa"/>
          </w:tcPr>
          <w:p w14:paraId="7F3BB9D7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Giveaways:</w:t>
            </w:r>
          </w:p>
        </w:tc>
        <w:tc>
          <w:tcPr>
            <w:tcW w:w="8118" w:type="dxa"/>
          </w:tcPr>
          <w:p w14:paraId="315556FB" w14:textId="0580986E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0</w:t>
            </w:r>
          </w:p>
        </w:tc>
      </w:tr>
      <w:tr w:rsidR="0031532E" w14:paraId="4B7EF170" w14:textId="77777777" w:rsidTr="00BD4F2D">
        <w:tc>
          <w:tcPr>
            <w:tcW w:w="2898" w:type="dxa"/>
          </w:tcPr>
          <w:p w14:paraId="5E974F5A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Promotional Material:</w:t>
            </w:r>
          </w:p>
        </w:tc>
        <w:tc>
          <w:tcPr>
            <w:tcW w:w="8118" w:type="dxa"/>
          </w:tcPr>
          <w:p w14:paraId="6DCC239B" w14:textId="728AF4BF" w:rsidR="0031532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0</w:t>
            </w:r>
          </w:p>
        </w:tc>
      </w:tr>
      <w:tr w:rsidR="0031532E" w14:paraId="088FCEBE" w14:textId="77777777" w:rsidTr="00BD4F2D">
        <w:tc>
          <w:tcPr>
            <w:tcW w:w="2898" w:type="dxa"/>
          </w:tcPr>
          <w:p w14:paraId="6001208A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Activity Feedback:</w:t>
            </w:r>
          </w:p>
        </w:tc>
        <w:tc>
          <w:tcPr>
            <w:tcW w:w="8118" w:type="dxa"/>
          </w:tcPr>
          <w:p w14:paraId="264A3995" w14:textId="36C978CF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/>
            </w:r>
          </w:p>
        </w:tc>
      </w:tr>
    </w:tbl>
    <w:p w14:paraId="0FFAF8B0" w14:textId="77777777" w:rsidR="007303CB" w:rsidRDefault="007303CB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7303CB" w14:paraId="1F7B3D8A" w14:textId="77777777" w:rsidTr="00BD4F2D">
        <w:tc>
          <w:tcPr>
            <w:tcW w:w="2898" w:type="dxa"/>
          </w:tcPr>
          <w:p w14:paraId="2A232B1D" w14:textId="77777777" w:rsidR="007303CB" w:rsidRPr="00F006BA" w:rsidRDefault="007303CB" w:rsidP="007303CB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Most Asked Questions:</w:t>
            </w:r>
          </w:p>
        </w:tc>
        <w:tc>
          <w:tcPr>
            <w:tcW w:w="8118" w:type="dxa"/>
          </w:tcPr>
          <w:p w14:paraId="2239D3B3" w14:textId="4669B19B" w:rsidR="007303CB" w:rsidRPr="007303CB" w:rsidRDefault="001130D9" w:rsidP="007303CB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
                <w:altChunk xmlns:r="http://schemas.openxmlformats.org/officeDocument/2006/relationships" xmlns:w="http://schemas.openxmlformats.org/wordprocessingml/2006/main" r:id="rHTMLId3"/>
              </w:t>
            </w:r>
          </w:p>
        </w:tc>
      </w:tr>
    </w:tbl>
    <w:p w14:paraId="55F4A3DC" w14:textId="77777777" w:rsidR="007303CB" w:rsidRDefault="007303CB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7303CB" w14:paraId="764764FA" w14:textId="77777777" w:rsidTr="00BD4F2D">
        <w:tc>
          <w:tcPr>
            <w:tcW w:w="2898" w:type="dxa"/>
          </w:tcPr>
          <w:p w14:paraId="253F08C3" w14:textId="77777777" w:rsidR="007303CB" w:rsidRPr="00F006BA" w:rsidRDefault="007303CB" w:rsidP="007303CB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Feedback:</w:t>
            </w:r>
          </w:p>
        </w:tc>
        <w:tc>
          <w:tcPr>
            <w:tcW w:w="8118" w:type="dxa"/>
          </w:tcPr>
          <w:p w14:paraId="7E3FF282" w14:textId="3410867C" w:rsidR="007303CB" w:rsidRPr="007303CB" w:rsidRDefault="001130D9" w:rsidP="007303CB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
                <w:altChunk xmlns:r="http://schemas.openxmlformats.org/officeDocument/2006/relationships" xmlns:w="http://schemas.openxmlformats.org/wordprocessingml/2006/main" r:id="rHTMLId4"/>
              </w:t>
            </w:r>
          </w:p>
        </w:tc>
      </w:tr>
    </w:tbl>
    <w:p w14:paraId="5B96215A" w14:textId="77777777" w:rsidR="009C37DA" w:rsidRDefault="009C37DA" w:rsidP="001130D9">
      <w:pPr>
        <w:outlineLvl w:val="0"/>
        <w:rPr>
          <w:rFonts w:ascii="Helvetica Neue" w:hAnsi="Helvetica Neue"/>
        </w:rPr>
      </w:pPr>
    </w:p>
    <w:p w14:paraId="3F22ED5C" w14:textId="77777777" w:rsidR="009C37DA" w:rsidRDefault="009C37DA">
      <w:pPr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01E5E957" w14:textId="298A7122" w:rsidR="008222FA" w:rsidRPr="001C698E" w:rsidRDefault="00BE1458" w:rsidP="001130D9">
      <w:pPr>
        <w:outlineLvl w:val="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lastRenderedPageBreak/>
        <w:t>HOSPITALITY</w:t>
      </w:r>
    </w:p>
    <w:p w14:paraId="6C3566F4" w14:textId="77777777" w:rsidR="008222FA" w:rsidRPr="001F66A7" w:rsidRDefault="007303CB" w:rsidP="008222FA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147709" wp14:editId="2527639F">
                <wp:simplePos x="0" y="0"/>
                <wp:positionH relativeFrom="column">
                  <wp:posOffset>0</wp:posOffset>
                </wp:positionH>
                <wp:positionV relativeFrom="paragraph">
                  <wp:posOffset>13335</wp:posOffset>
                </wp:positionV>
                <wp:extent cx="6858000" cy="0"/>
                <wp:effectExtent l="0" t="25400" r="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05pt" to="540pt,1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" strokecolor="#36f" strokeweight="3pt"/>
            </w:pict>
          </mc:Fallback>
        </mc:AlternateContent>
      </w:r>
    </w:p>
    <w:p w14:paraId="57BB7FE4" w14:textId="77777777" w:rsidR="001C698E" w:rsidRDefault="001C698E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1C698E" w14:paraId="3A858CFE" w14:textId="77777777" w:rsidTr="00BD4F2D">
        <w:tc>
          <w:tcPr>
            <w:tcW w:w="2898" w:type="dxa"/>
          </w:tcPr>
          <w:p w14:paraId="4F263DB2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Location:</w:t>
            </w:r>
          </w:p>
        </w:tc>
        <w:tc>
          <w:tcPr>
            <w:tcW w:w="8118" w:type="dxa"/>
          </w:tcPr>
          <w:p w14:paraId="0919B6C6" w14:textId="2A5CCA1A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TBD</w:t>
            </w:r>
          </w:p>
        </w:tc>
      </w:tr>
      <w:tr w:rsidR="001C698E" w14:paraId="2F7B18CF" w14:textId="77777777" w:rsidTr="00BD4F2D">
        <w:tc>
          <w:tcPr>
            <w:tcW w:w="2898" w:type="dxa"/>
          </w:tcPr>
          <w:p w14:paraId="307EB58E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Type:</w:t>
            </w:r>
          </w:p>
        </w:tc>
        <w:tc>
          <w:tcPr>
            <w:tcW w:w="8118" w:type="dxa"/>
          </w:tcPr>
          <w:p w14:paraId="0807D4CB" w14:textId="61D2353F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/>
            </w:r>
          </w:p>
        </w:tc>
      </w:tr>
      <w:tr w:rsidR="001C698E" w14:paraId="60A4E787" w14:textId="77777777" w:rsidTr="00BD4F2D">
        <w:tc>
          <w:tcPr>
            <w:tcW w:w="2898" w:type="dxa"/>
          </w:tcPr>
          <w:p w14:paraId="2073855B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</w:p>
        </w:tc>
        <w:tc>
          <w:tcPr>
            <w:tcW w:w="8118" w:type="dxa"/>
          </w:tcPr>
          <w:p w14:paraId="0ACFCAD4" w14:textId="77777777" w:rsidR="001C698E" w:rsidRDefault="001C698E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</w:p>
        </w:tc>
      </w:tr>
      <w:tr w:rsidR="001C698E" w14:paraId="3FD07358" w14:textId="77777777" w:rsidTr="00BD4F2D">
        <w:tc>
          <w:tcPr>
            <w:tcW w:w="2898" w:type="dxa"/>
          </w:tcPr>
          <w:p w14:paraId="31530EF2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of Guests RSVP</w:t>
            </w:r>
            <w:r w:rsidR="00BE1458">
              <w:rPr>
                <w:rFonts w:ascii="Helvetica Neue" w:hAnsi="Helvetica Neue" w:cs="Helvetica"/>
                <w:b/>
              </w:rPr>
              <w:t>:</w:t>
            </w:r>
          </w:p>
        </w:tc>
        <w:tc>
          <w:tcPr>
            <w:tcW w:w="8118" w:type="dxa"/>
          </w:tcPr>
          <w:p w14:paraId="5A7118C7" w14:textId="5088F545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54</w:t>
            </w:r>
          </w:p>
        </w:tc>
      </w:tr>
      <w:tr w:rsidR="001C698E" w14:paraId="2103596E" w14:textId="77777777" w:rsidTr="00BD4F2D">
        <w:tc>
          <w:tcPr>
            <w:tcW w:w="2898" w:type="dxa"/>
          </w:tcPr>
          <w:p w14:paraId="3AE5C3C5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of Guests Attended:</w:t>
            </w:r>
          </w:p>
        </w:tc>
        <w:tc>
          <w:tcPr>
            <w:tcW w:w="8118" w:type="dxa"/>
          </w:tcPr>
          <w:p w14:paraId="1B943D60" w14:textId="072B22B3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" w:hAnsi="Helvetica" w:cs="Helvetica"/>
              </w:rPr>
              <w:t>0</w:t>
            </w:r>
          </w:p>
        </w:tc>
      </w:tr>
      <w:tr w:rsidR="001C698E" w14:paraId="6FA6CEEB" w14:textId="77777777" w:rsidTr="00BD4F2D">
        <w:tc>
          <w:tcPr>
            <w:tcW w:w="2898" w:type="dxa"/>
          </w:tcPr>
          <w:p w14:paraId="188A845D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Guest Type:</w:t>
            </w:r>
          </w:p>
        </w:tc>
        <w:tc>
          <w:tcPr>
            <w:tcW w:w="8118" w:type="dxa"/>
          </w:tcPr>
          <w:p w14:paraId="1504AE7E" w14:textId="2C0A158A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" w:hAnsi="Helvetica" w:cs="Helvetica"/>
              </w:rPr>
              <w:t/>
            </w:r>
          </w:p>
        </w:tc>
      </w:tr>
      <w:tr w:rsidR="001C698E" w14:paraId="7A976DBA" w14:textId="77777777" w:rsidTr="00BD4F2D">
        <w:tc>
          <w:tcPr>
            <w:tcW w:w="2898" w:type="dxa"/>
          </w:tcPr>
          <w:p w14:paraId="6D5D0195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of Ambassadors</w:t>
            </w:r>
            <w:r w:rsidR="00BE1458">
              <w:rPr>
                <w:rFonts w:ascii="Helvetica Neue" w:hAnsi="Helvetica Neue" w:cs="Helvetica"/>
                <w:b/>
              </w:rPr>
              <w:t>:</w:t>
            </w:r>
          </w:p>
        </w:tc>
        <w:tc>
          <w:tcPr>
            <w:tcW w:w="8118" w:type="dxa"/>
          </w:tcPr>
          <w:p w14:paraId="2412A6D8" w14:textId="1DAB0E9A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18</w:t>
            </w:r>
          </w:p>
        </w:tc>
      </w:tr>
      <w:tr w:rsidR="001C698E" w14:paraId="496C9060" w14:textId="77777777" w:rsidTr="00BD4F2D">
        <w:tc>
          <w:tcPr>
            <w:tcW w:w="2898" w:type="dxa"/>
          </w:tcPr>
          <w:p w14:paraId="1E5980CB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Décor Used:</w:t>
            </w:r>
          </w:p>
        </w:tc>
        <w:tc>
          <w:tcPr>
            <w:tcW w:w="8118" w:type="dxa"/>
          </w:tcPr>
          <w:p w14:paraId="6AAEA7E9" w14:textId="4EE83748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/>
            </w:r>
          </w:p>
        </w:tc>
      </w:tr>
      <w:tr w:rsidR="001C698E" w14:paraId="5775D209" w14:textId="77777777" w:rsidTr="00BD4F2D">
        <w:tc>
          <w:tcPr>
            <w:tcW w:w="2898" w:type="dxa"/>
          </w:tcPr>
          <w:p w14:paraId="64EBA0F1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Menu:</w:t>
            </w:r>
          </w:p>
        </w:tc>
        <w:tc>
          <w:tcPr>
            <w:tcW w:w="8118" w:type="dxa"/>
          </w:tcPr>
          <w:p w14:paraId="3E8A373C" w14:textId="65E60BE8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/>
            </w:r>
          </w:p>
        </w:tc>
      </w:tr>
      <w:tr w:rsidR="001C698E" w14:paraId="3E002F29" w14:textId="77777777" w:rsidTr="00BD4F2D">
        <w:tc>
          <w:tcPr>
            <w:tcW w:w="2898" w:type="dxa"/>
          </w:tcPr>
          <w:p w14:paraId="5E0789EB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Gift Bags:</w:t>
            </w:r>
          </w:p>
        </w:tc>
        <w:tc>
          <w:tcPr>
            <w:tcW w:w="8118" w:type="dxa"/>
          </w:tcPr>
          <w:p w14:paraId="6242F6BA" w14:textId="435EE2BC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/>
            </w:r>
          </w:p>
        </w:tc>
      </w:tr>
    </w:tbl>
    <w:p w14:paraId="281E1FD2" w14:textId="77777777" w:rsidR="001C698E" w:rsidRDefault="001C698E" w:rsidP="008222FA">
      <w:pPr>
        <w:rPr>
          <w:rFonts w:ascii="Helvetica Neue" w:hAnsi="Helvetica Neue"/>
        </w:rPr>
      </w:pPr>
    </w:p>
    <w:p w14:paraId="26B792A8" w14:textId="77777777" w:rsidR="001C698E" w:rsidRDefault="001C698E" w:rsidP="008222FA">
      <w:pPr>
        <w:rPr>
          <w:rFonts w:ascii="Helvetica Neue" w:hAnsi="Helvetica Neue"/>
        </w:rPr>
      </w:pPr>
    </w:p>
    <w:p w14:paraId="6B8208ED" w14:textId="77777777" w:rsidR="001C698E" w:rsidRDefault="001C698E" w:rsidP="008222FA">
      <w:pPr>
        <w:rPr>
          <w:rFonts w:ascii="Helvetica Neue" w:hAnsi="Helvetica Neue"/>
        </w:rPr>
      </w:pPr>
    </w:p>
    <w:p w14:paraId="769D5A64" w14:textId="77777777" w:rsidR="001C698E" w:rsidRDefault="001C698E" w:rsidP="008222FA">
      <w:pPr>
        <w:rPr>
          <w:rFonts w:ascii="Helvetica Neue" w:hAnsi="Helvetica Neue"/>
        </w:rPr>
      </w:pPr>
    </w:p>
    <w:p w14:paraId="5DCB9DED" w14:textId="13CEA55F" w:rsidR="008222FA" w:rsidRPr="009C37DA" w:rsidRDefault="001C698E" w:rsidP="009C37DA">
      <w:pPr>
        <w:rPr>
          <w:rFonts w:ascii="Helvetica Neue" w:hAnsi="Helvetica Neue"/>
        </w:rPr>
      </w:pPr>
      <w:r w:rsidRPr="001C698E">
        <w:rPr>
          <w:rFonts w:ascii="Helvetica Neue" w:hAnsi="Helvetica Neue"/>
          <w:b/>
          <w:sz w:val="40"/>
          <w:szCs w:val="40"/>
        </w:rPr>
        <w:t>BRAND AMBASSADORS</w:t>
      </w:r>
    </w:p>
    <w:p w14:paraId="67767E2A" w14:textId="77777777" w:rsidR="008222FA" w:rsidRPr="001F66A7" w:rsidRDefault="001C698E" w:rsidP="008222FA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258BF2" wp14:editId="0276C42B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6858000" cy="0"/>
                <wp:effectExtent l="0" t="25400" r="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10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6pt" to="540pt,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" strokecolor="#36f" strokeweight="3pt"/>
            </w:pict>
          </mc:Fallback>
        </mc:AlternateContent>
      </w:r>
    </w:p>
    <w:p w14:paraId="47D2EEC5" w14:textId="77777777" w:rsidR="001C698E" w:rsidRDefault="001C698E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BE1458" w14:paraId="182DB507" w14:textId="77777777" w:rsidTr="00BD4F2D">
        <w:tc>
          <w:tcPr>
            <w:tcW w:w="2898" w:type="dxa"/>
          </w:tcPr>
          <w:p w14:paraId="021EC96C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On Duty Manager:</w:t>
            </w:r>
          </w:p>
        </w:tc>
        <w:tc>
          <w:tcPr>
            <w:tcW w:w="8118" w:type="dxa"/>
          </w:tcPr>
          <w:p w14:paraId="7221DD24" w14:textId="339EF031" w:rsidR="00BE1458" w:rsidRDefault="001130D9" w:rsidP="00BE145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Thekla Roth</w:t>
            </w:r>
          </w:p>
        </w:tc>
      </w:tr>
      <w:tr w:rsidR="00BE1458" w14:paraId="6BD711B0" w14:textId="77777777" w:rsidTr="00BD4F2D">
        <w:tc>
          <w:tcPr>
            <w:tcW w:w="2898" w:type="dxa"/>
          </w:tcPr>
          <w:p w14:paraId="2C869D31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Brand Ambassadors:</w:t>
            </w:r>
          </w:p>
        </w:tc>
        <w:tc>
          <w:tcPr>
            <w:tcW w:w="8118" w:type="dxa"/>
          </w:tcPr>
          <w:p w14:paraId="43493DDD" w14:textId="60B896DE" w:rsidR="00BE1458" w:rsidRDefault="001130D9" w:rsidP="00AF78EF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18</w:t>
            </w:r>
          </w:p>
        </w:tc>
      </w:tr>
    </w:tbl>
    <w:p w14:paraId="2DAB22E2" w14:textId="77777777" w:rsidR="009C37DA" w:rsidRDefault="009C37DA" w:rsidP="001130D9">
      <w:pPr>
        <w:outlineLvl w:val="0"/>
        <w:rPr>
          <w:rFonts w:ascii="Helvetica Neue" w:hAnsi="Helvetica Neue"/>
          <w:b/>
          <w:sz w:val="40"/>
          <w:szCs w:val="40"/>
        </w:rPr>
      </w:pPr>
    </w:p>
    <w:p w14:paraId="78C2FF23" w14:textId="77777777" w:rsidR="009C37DA" w:rsidRDefault="009C37DA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2C227D2E" w14:textId="1965FDB6" w:rsidR="008222FA" w:rsidRPr="00BE1458" w:rsidRDefault="00BE1458" w:rsidP="001130D9">
      <w:pPr>
        <w:outlineLvl w:val="0"/>
        <w:rPr>
          <w:rFonts w:ascii="Helvetica Neue" w:hAnsi="Helvetica Neue"/>
          <w:b/>
          <w:sz w:val="40"/>
          <w:szCs w:val="40"/>
        </w:rPr>
      </w:pPr>
      <w:r w:rsidRPr="00BE1458">
        <w:rPr>
          <w:rFonts w:ascii="Helvetica Neue" w:hAnsi="Helvetica Neue"/>
          <w:b/>
          <w:sz w:val="40"/>
          <w:szCs w:val="40"/>
        </w:rPr>
        <w:lastRenderedPageBreak/>
        <w:t>RADIO</w:t>
      </w:r>
    </w:p>
    <w:p w14:paraId="42292201" w14:textId="77777777" w:rsidR="008222FA" w:rsidRPr="001F66A7" w:rsidRDefault="00BE1458" w:rsidP="008222FA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5065D6" wp14:editId="245F8FC6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6858000" cy="0"/>
                <wp:effectExtent l="0" t="25400" r="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pt" to="540pt,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" strokecolor="#36f" strokeweight="3pt"/>
            </w:pict>
          </mc:Fallback>
        </mc:AlternateContent>
      </w:r>
    </w:p>
    <w:p w14:paraId="3F0A6777" w14:textId="77777777" w:rsidR="00BE1458" w:rsidRDefault="00BE1458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BE1458" w14:paraId="38791282" w14:textId="77777777" w:rsidTr="00BD4F2D">
        <w:tc>
          <w:tcPr>
            <w:tcW w:w="2898" w:type="dxa"/>
          </w:tcPr>
          <w:p w14:paraId="0D3017AD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Station Name:</w:t>
            </w:r>
          </w:p>
        </w:tc>
        <w:tc>
          <w:tcPr>
            <w:tcW w:w="8118" w:type="dxa"/>
          </w:tcPr>
          <w:p w14:paraId="0908FA5A" w14:textId="78199563" w:rsidR="00BE1458" w:rsidRDefault="001130D9" w:rsidP="00BE145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WBTP - 95.7 The Beat</w:t>
            </w:r>
          </w:p>
        </w:tc>
      </w:tr>
      <w:tr w:rsidR="00BE1458" w14:paraId="237CF2AA" w14:textId="77777777" w:rsidTr="00BD4F2D">
        <w:tc>
          <w:tcPr>
            <w:tcW w:w="2898" w:type="dxa"/>
          </w:tcPr>
          <w:p w14:paraId="17C7C777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Giveaway:</w:t>
            </w:r>
          </w:p>
        </w:tc>
        <w:tc>
          <w:tcPr>
            <w:tcW w:w="8118" w:type="dxa"/>
          </w:tcPr>
          <w:p w14:paraId="663BE995" w14:textId="6C3F6A14" w:rsidR="00BE1458" w:rsidRDefault="001130D9" w:rsidP="00BE145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(5) Pairs of Tickets</w:t>
            </w:r>
          </w:p>
        </w:tc>
      </w:tr>
      <w:tr w:rsidR="00BE1458" w14:paraId="01EFA038" w14:textId="77777777" w:rsidTr="00BD4F2D">
        <w:tc>
          <w:tcPr>
            <w:tcW w:w="2898" w:type="dxa"/>
          </w:tcPr>
          <w:p w14:paraId="0B762F10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Audio URL:</w:t>
            </w:r>
          </w:p>
        </w:tc>
        <w:tc>
          <w:tcPr>
            <w:tcW w:w="8118" w:type="dxa"/>
          </w:tcPr>
          <w:p w14:paraId="4FF84158" w14:textId="2A2D1439" w:rsidR="00BE1458" w:rsidRDefault="00FD5250" w:rsidP="00BE145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
                <w:altChunk xmlns:r="http://schemas.openxmlformats.org/officeDocument/2006/relationships" xmlns:w="http://schemas.openxmlformats.org/wordprocessingml/2006/main" r:id="rHTMLId5"/>
              </w:t>
            </w:r>
          </w:p>
        </w:tc>
      </w:tr>
      <w:tr w:rsidR="00BE1458" w14:paraId="288EBACE" w14:textId="77777777" w:rsidTr="00BD4F2D">
        <w:tc>
          <w:tcPr>
            <w:tcW w:w="2898" w:type="dxa"/>
          </w:tcPr>
          <w:p w14:paraId="60E23040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Notes:</w:t>
            </w:r>
          </w:p>
        </w:tc>
        <w:tc>
          <w:tcPr>
            <w:tcW w:w="8118" w:type="dxa"/>
          </w:tcPr>
          <w:p w14:paraId="6061F206" w14:textId="31D52CCC" w:rsidR="00BE1458" w:rsidRDefault="001130D9" w:rsidP="00BE145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WBTP conducted on-air giveaways 3/18 - 3/21 (M-Thu) during PMD, giving listeners the chance to win a  pairs of AK tickets, (1) pair per day. WPTB also posted an online contest page 3/18 - 3/21, giving listeners an additional chance to win (1) pair of tickets.  </w:t>
            </w:r>
          </w:p>
        </w:tc>
      </w:tr>
    </w:tbl>
    <w:p w14:paraId="3CA52D46" w14:textId="77777777" w:rsidR="001130D9" w:rsidRDefault="001130D9" w:rsidP="001130D9">
      <w:pPr>
        <w:outlineLvl w:val="0"/>
        <w:rPr>
          <w:rFonts w:ascii="Helvetica Neue" w:hAnsi="Helvetica Neue"/>
        </w:rPr>
      </w:pPr>
    </w:p>
    <w:p w14:paraId="069CF71B" w14:textId="77777777" w:rsidR="009C37DA" w:rsidRDefault="002758E7" w:rsidP="009C37DA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3451AE1C" wp14:editId="78D00258">
            <wp:extent cx="2164080" cy="2285999"/>
            <wp:effectExtent l="0" t="0" r="7620" b="635"/>
            <wp:docPr id="5" name="Picture 5" descr="$radio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04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E7C8DC1" wp14:editId="1B0F9603">
            <wp:extent cx="2156386" cy="2277872"/>
            <wp:effectExtent l="0" t="0" r="0" b="8255"/>
            <wp:docPr id="6" name="Picture 6" descr="$radio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0a6a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 w:rsidR="00657F34">
        <w:rPr>
          <w:rFonts w:ascii="Helvetica Neue" w:hAnsi="Helvetica Neue"/>
          <w:noProof/>
        </w:rPr>
        <w:drawing>
          <wp:inline distT="0" distB="0" distL="0" distR="0" wp14:anchorId="641E5B6C" wp14:editId="1DA70DDE">
            <wp:extent cx="2156386" cy="2277872"/>
            <wp:effectExtent l="0" t="0" r="0" b="8255"/>
            <wp:docPr id="1" name="Picture 1" descr="$radio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5379" w14:textId="77777777" w:rsidR="009C37DA" w:rsidRDefault="009C37DA">
      <w:pPr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5B3CCCFB" w14:textId="4EC08D3E" w:rsidR="008222FA" w:rsidRPr="009C37DA" w:rsidRDefault="00BE1458" w:rsidP="009C37DA">
      <w:pPr>
        <w:rPr>
          <w:rFonts w:ascii="Helvetica Neue" w:hAnsi="Helvetica Neue"/>
        </w:rPr>
      </w:pPr>
      <w:r w:rsidRPr="00BE1458">
        <w:rPr>
          <w:rFonts w:ascii="Helvetica Neue" w:hAnsi="Helvetica Neue"/>
          <w:b/>
          <w:sz w:val="40"/>
          <w:szCs w:val="40"/>
        </w:rPr>
        <w:lastRenderedPageBreak/>
        <w:t>BRANDING</w:t>
      </w:r>
    </w:p>
    <w:p w14:paraId="0644DA47" w14:textId="1D543D4E" w:rsidR="00BE1458" w:rsidRDefault="00BE1458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1B5EEC" wp14:editId="12153BDC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6858000" cy="0"/>
                <wp:effectExtent l="0" t="25400" r="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13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6pt" to="540pt,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" strokecolor="#36f" strokeweight="3pt"/>
            </w:pict>
          </mc:Fallback>
        </mc:AlternateContent>
      </w:r>
    </w:p>
    <w:p w14:paraId="7DE973D9" w14:textId="77777777" w:rsidR="00FD5250" w:rsidRDefault="00FD5250" w:rsidP="001130D9">
      <w:pPr>
        <w:outlineLvl w:val="0"/>
        <w:rPr>
          <w:rFonts w:ascii="Helvetica Neue" w:hAnsi="Helvetica Neue"/>
          <w:b/>
        </w:rPr>
      </w:pPr>
    </w:p>
    <w:p w14:paraId="1A769A21" w14:textId="77777777" w:rsidR="00BE1458" w:rsidRPr="00BE1458" w:rsidRDefault="00BE1458" w:rsidP="001130D9">
      <w:pPr>
        <w:outlineLvl w:val="0"/>
        <w:rPr>
          <w:rFonts w:ascii="Helvetica Neue" w:hAnsi="Helvetica Neue"/>
          <w:b/>
        </w:rPr>
      </w:pPr>
      <w:r w:rsidRPr="00BE1458">
        <w:rPr>
          <w:rFonts w:ascii="Helvetica Neue" w:hAnsi="Helvetica Neue"/>
          <w:b/>
        </w:rPr>
        <w:t>External Venue:</w:t>
      </w:r>
    </w:p>
    <w:p w14:paraId="5303B0A4" w14:textId="77777777" w:rsidR="00BE1458" w:rsidRDefault="00BE1458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BE1458" w14:paraId="02D26D0F" w14:textId="77777777" w:rsidTr="00BE1458">
        <w:tc>
          <w:tcPr>
            <w:tcW w:w="1908" w:type="dxa"/>
          </w:tcPr>
          <w:p w14:paraId="4F9C5673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3BAD4F92" w14:textId="3FCEDCCE" w:rsidR="00BE1458" w:rsidRPr="007303CB" w:rsidRDefault="001130D9" w:rsidP="00BE1458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Prominent Gobos highlighted both Main Entrances.  VIP Will Call was at the Premium Entrance of the Box Office. </w:t>
            </w:r>
          </w:p>
        </w:tc>
      </w:tr>
    </w:tbl>
    <w:p w14:paraId="2E10B984" w14:textId="77777777" w:rsidR="00FD5250" w:rsidRDefault="00FD5250" w:rsidP="00FD5250">
      <w:pPr>
        <w:outlineLvl w:val="0"/>
        <w:rPr>
          <w:rFonts w:ascii="Helvetica Neue" w:hAnsi="Helvetica Neue"/>
        </w:rPr>
      </w:pPr>
    </w:p>
    <w:p w14:paraId="16D43BDD" w14:textId="0D6B4D0A" w:rsidR="00EC68A0" w:rsidRDefault="00FD5250" w:rsidP="00FD5250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551B6406" wp14:editId="62A573BB">
            <wp:extent cx="2164080" cy="2285999"/>
            <wp:effectExtent l="0" t="0" r="7620" b="635"/>
            <wp:docPr id="12" name="Picture 12" descr="$extBrand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11cb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503A5E6" wp14:editId="43C10CC5">
            <wp:extent cx="2156386" cy="2277872"/>
            <wp:effectExtent l="0" t="0" r="0" b="8255"/>
            <wp:docPr id="15" name="Picture 15" descr="$extBrand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1833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59E0D251" wp14:editId="5FFB3A4D">
            <wp:extent cx="2156386" cy="2277872"/>
            <wp:effectExtent l="0" t="0" r="0" b="8255"/>
            <wp:docPr id="16" name="Picture 16" descr="$extBrand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1e8e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4FDC" w14:textId="77777777" w:rsidR="00FD5250" w:rsidRDefault="00FD5250" w:rsidP="001130D9">
      <w:pPr>
        <w:outlineLvl w:val="0"/>
        <w:rPr>
          <w:rFonts w:ascii="Helvetica Neue" w:hAnsi="Helvetica Neue"/>
          <w:b/>
        </w:rPr>
      </w:pPr>
    </w:p>
    <w:p w14:paraId="401A6059" w14:textId="77777777" w:rsidR="00FD5250" w:rsidRDefault="00FD5250" w:rsidP="001130D9">
      <w:pPr>
        <w:outlineLvl w:val="0"/>
        <w:rPr>
          <w:rFonts w:ascii="Helvetica Neue" w:hAnsi="Helvetica Neue"/>
          <w:b/>
        </w:rPr>
      </w:pPr>
    </w:p>
    <w:p w14:paraId="31B8F6E9" w14:textId="77777777" w:rsidR="00BE1458" w:rsidRPr="00CE3A3F" w:rsidRDefault="00BE1458" w:rsidP="001130D9">
      <w:pPr>
        <w:outlineLvl w:val="0"/>
        <w:rPr>
          <w:rFonts w:ascii="Helvetica Neue" w:hAnsi="Helvetica Neue"/>
          <w:b/>
        </w:rPr>
      </w:pPr>
      <w:r w:rsidRPr="00CE3A3F">
        <w:rPr>
          <w:rFonts w:ascii="Helvetica Neue" w:hAnsi="Helvetica Neue"/>
          <w:b/>
        </w:rPr>
        <w:t>Internal Venue:</w:t>
      </w:r>
    </w:p>
    <w:p w14:paraId="1FE526D5" w14:textId="77777777" w:rsidR="00BE1458" w:rsidRDefault="00BE1458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306AF47E" w14:textId="77777777" w:rsidTr="00CE3A3F">
        <w:trPr>
          <w:trHeight w:val="270"/>
        </w:trPr>
        <w:tc>
          <w:tcPr>
            <w:tcW w:w="1908" w:type="dxa"/>
          </w:tcPr>
          <w:p w14:paraId="6A6104BB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26FF6FA6" w14:textId="1C1159BB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Monitors and Signage throughout </w:t>
            </w:r>
          </w:p>
        </w:tc>
      </w:tr>
    </w:tbl>
    <w:p w14:paraId="31E73F00" w14:textId="77777777" w:rsidR="00FD5250" w:rsidRDefault="00FD5250" w:rsidP="00FD5250">
      <w:pPr>
        <w:outlineLvl w:val="0"/>
        <w:rPr>
          <w:rFonts w:ascii="Helvetica Neue" w:hAnsi="Helvetica Neue"/>
        </w:rPr>
      </w:pPr>
    </w:p>
    <w:p w14:paraId="508A2419" w14:textId="5E97B337" w:rsidR="005617F4" w:rsidRDefault="00FD5250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3F947C1D" wp14:editId="648BC161">
            <wp:extent cx="2164080" cy="2285999"/>
            <wp:effectExtent l="0" t="0" r="7620" b="635"/>
            <wp:docPr id="20" name="Picture 20" descr="$intBrand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24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0E5A89DE" wp14:editId="1CF1F935">
            <wp:extent cx="2156386" cy="2277872"/>
            <wp:effectExtent l="0" t="0" r="0" b="8255"/>
            <wp:docPr id="21" name="Picture 21" descr="$intBrand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2b09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18FDDA2" wp14:editId="0452A406">
            <wp:extent cx="2156386" cy="2277872"/>
            <wp:effectExtent l="0" t="0" r="0" b="8255"/>
            <wp:docPr id="22" name="Picture 22" descr="$intBrand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3144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7F4">
        <w:rPr>
          <w:rFonts w:ascii="Helvetica Neue" w:hAnsi="Helvetica Neue"/>
        </w:rPr>
        <w:br w:type="page"/>
      </w:r>
    </w:p>
    <w:p w14:paraId="7415F3C8" w14:textId="06A3AF56" w:rsidR="00BE1458" w:rsidRPr="00EC68A0" w:rsidRDefault="00EC68A0" w:rsidP="00EC68A0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lastRenderedPageBreak/>
        <w:t>C</w:t>
      </w:r>
      <w:r w:rsidR="00BE1458" w:rsidRPr="00CE3A3F">
        <w:rPr>
          <w:rFonts w:ascii="Helvetica Neue" w:hAnsi="Helvetica Neue"/>
          <w:b/>
        </w:rPr>
        <w:t>oncourse:</w:t>
      </w:r>
    </w:p>
    <w:p w14:paraId="09362556" w14:textId="77777777" w:rsidR="00BE1458" w:rsidRDefault="00BE1458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3EF5529D" w14:textId="77777777" w:rsidTr="00CE3A3F">
        <w:tc>
          <w:tcPr>
            <w:tcW w:w="1908" w:type="dxa"/>
          </w:tcPr>
          <w:p w14:paraId="123260AA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31B319E6" w14:textId="7B3B7C42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 hubs: 1 large one in the main intersection of the concourse, 1 smaller one next to Guest Services. </w:t>
            </w:r>
          </w:p>
        </w:tc>
      </w:tr>
    </w:tbl>
    <w:p w14:paraId="45AEFDF2" w14:textId="77777777" w:rsidR="007832B1" w:rsidRDefault="007832B1" w:rsidP="007832B1">
      <w:pPr>
        <w:outlineLvl w:val="0"/>
        <w:rPr>
          <w:rFonts w:ascii="Helvetica Neue" w:hAnsi="Helvetica Neue"/>
        </w:rPr>
      </w:pPr>
    </w:p>
    <w:p w14:paraId="6551015B" w14:textId="77777777" w:rsidR="007832B1" w:rsidRDefault="007832B1" w:rsidP="007832B1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6FADF518" wp14:editId="3D7B8426">
            <wp:extent cx="2164080" cy="2285999"/>
            <wp:effectExtent l="0" t="0" r="7620" b="635"/>
            <wp:docPr id="23" name="Picture 23" descr="$concourse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387a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4DA596D8" wp14:editId="6D6C3BE1">
            <wp:extent cx="2156386" cy="2277872"/>
            <wp:effectExtent l="0" t="0" r="0" b="8255"/>
            <wp:docPr id="24" name="Picture 24" descr="$concourse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3f31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54096A2D" wp14:editId="6C421063">
            <wp:extent cx="2156386" cy="2277872"/>
            <wp:effectExtent l="0" t="0" r="0" b="8255"/>
            <wp:docPr id="25" name="Picture 25" descr="$concourse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458a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8F30" w14:textId="77777777" w:rsidR="00BE1458" w:rsidRDefault="00BE1458">
      <w:pPr>
        <w:rPr>
          <w:rFonts w:ascii="Helvetica Neue" w:hAnsi="Helvetica Neue"/>
        </w:rPr>
      </w:pPr>
    </w:p>
    <w:p w14:paraId="69D53252" w14:textId="77777777" w:rsidR="0096334C" w:rsidRDefault="0096334C">
      <w:pPr>
        <w:rPr>
          <w:rFonts w:ascii="Helvetica Neue" w:hAnsi="Helvetica Neue"/>
        </w:rPr>
      </w:pPr>
    </w:p>
    <w:p w14:paraId="3733DD02" w14:textId="77777777" w:rsidR="00BE1458" w:rsidRPr="00CE3A3F" w:rsidRDefault="00BE1458" w:rsidP="001130D9">
      <w:pPr>
        <w:outlineLvl w:val="0"/>
        <w:rPr>
          <w:rFonts w:ascii="Helvetica Neue" w:hAnsi="Helvetica Neue"/>
          <w:b/>
        </w:rPr>
      </w:pPr>
      <w:r w:rsidRPr="00CE3A3F">
        <w:rPr>
          <w:rFonts w:ascii="Helvetica Neue" w:hAnsi="Helvetica Neue"/>
          <w:b/>
        </w:rPr>
        <w:t>Jumbotron:</w:t>
      </w:r>
    </w:p>
    <w:p w14:paraId="5BB274E2" w14:textId="77777777" w:rsidR="00BE1458" w:rsidRDefault="00BE1458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03836E0C" w14:textId="77777777" w:rsidTr="00CE3A3F">
        <w:tc>
          <w:tcPr>
            <w:tcW w:w="1908" w:type="dxa"/>
          </w:tcPr>
          <w:p w14:paraId="646F2481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16D8500B" w14:textId="23BB9D92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The Keep Moving video plays near the end of the AK show. As well as the video playing pre-show.</w:t>
            </w:r>
          </w:p>
        </w:tc>
      </w:tr>
    </w:tbl>
    <w:p w14:paraId="61AFCF58" w14:textId="77777777" w:rsidR="007832B1" w:rsidRDefault="007832B1" w:rsidP="007832B1">
      <w:pPr>
        <w:outlineLvl w:val="0"/>
        <w:rPr>
          <w:rFonts w:ascii="Helvetica Neue" w:hAnsi="Helvetica Neue"/>
        </w:rPr>
      </w:pPr>
    </w:p>
    <w:p w14:paraId="702C4C3D" w14:textId="6E75B86B" w:rsidR="009C37DA" w:rsidRPr="009C37DA" w:rsidRDefault="007832B1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4465B9BF" wp14:editId="648D9FC7">
            <wp:extent cx="2164080" cy="2285999"/>
            <wp:effectExtent l="0" t="0" r="7620" b="635"/>
            <wp:docPr id="26" name="Picture 26" descr="$jumbo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4bdc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7492C41F" wp14:editId="283775E1">
            <wp:extent cx="2156386" cy="2277872"/>
            <wp:effectExtent l="0" t="0" r="0" b="8255"/>
            <wp:docPr id="27" name="Picture 27" descr="$jumbo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52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9BF60F7" wp14:editId="72B1F162">
            <wp:extent cx="2156386" cy="2277872"/>
            <wp:effectExtent l="0" t="0" r="0" b="8255"/>
            <wp:docPr id="28" name="Picture 28" descr="$jumbo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4a04f589f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7DA">
        <w:rPr>
          <w:rFonts w:ascii="Helvetica Neue" w:hAnsi="Helvetica Neue"/>
          <w:b/>
        </w:rPr>
        <w:br w:type="page"/>
      </w:r>
    </w:p>
    <w:p w14:paraId="327FEFD4" w14:textId="77E03A5F" w:rsidR="00BE1458" w:rsidRPr="00EC68A0" w:rsidRDefault="00EC68A0" w:rsidP="00EC68A0">
      <w:pPr>
        <w:outlineLvl w:val="0"/>
        <w:rPr>
          <w:rFonts w:ascii="Helvetica Neue" w:hAnsi="Helvetica Neue"/>
        </w:rPr>
      </w:pPr>
      <w:r>
        <w:rPr>
          <w:rFonts w:ascii="Helvetica Neue" w:hAnsi="Helvetica Neue"/>
          <w:b/>
        </w:rPr>
        <w:lastRenderedPageBreak/>
        <w:t>S</w:t>
      </w:r>
      <w:r w:rsidR="00BE1458" w:rsidRPr="00CE3A3F">
        <w:rPr>
          <w:rFonts w:ascii="Helvetica Neue" w:hAnsi="Helvetica Neue"/>
          <w:b/>
        </w:rPr>
        <w:t>tage Screens:</w:t>
      </w:r>
    </w:p>
    <w:p w14:paraId="71207646" w14:textId="77777777" w:rsidR="00BE1458" w:rsidRDefault="00BE1458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760EEF54" w14:textId="77777777" w:rsidTr="00CE3A3F">
        <w:tc>
          <w:tcPr>
            <w:tcW w:w="1908" w:type="dxa"/>
          </w:tcPr>
          <w:p w14:paraId="642170BD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71EEED35" w14:textId="22BF13F7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/>
            </w:r>
          </w:p>
        </w:tc>
      </w:tr>
    </w:tbl>
    <w:p w14:paraId="2A0EC44D" w14:textId="77777777" w:rsidR="007832B1" w:rsidRDefault="007832B1" w:rsidP="007832B1">
      <w:pPr>
        <w:outlineLvl w:val="0"/>
        <w:rPr>
          <w:rFonts w:ascii="Helvetica Neue" w:hAnsi="Helvetica Neue"/>
        </w:rPr>
      </w:pPr>
    </w:p>
    <w:p w14:paraId="138D8BAD" w14:textId="77777777" w:rsidR="007832B1" w:rsidRDefault="007832B1" w:rsidP="007832B1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38342D30" wp14:editId="761C7B74">
            <wp:extent cx="2164080" cy="2285999"/>
            <wp:effectExtent l="0" t="0" r="7620" b="635"/>
            <wp:docPr id="29" name="Picture 29" descr="$stage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0B0F1D1" wp14:editId="3DB91038">
            <wp:extent cx="2156386" cy="2277872"/>
            <wp:effectExtent l="0" t="0" r="0" b="8255"/>
            <wp:docPr id="30" name="Picture 30" descr="$stage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197E9BA" wp14:editId="7FB01094">
            <wp:extent cx="2156386" cy="2277872"/>
            <wp:effectExtent l="0" t="0" r="0" b="8255"/>
            <wp:docPr id="31" name="Picture 31" descr="$stage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89AA" w14:textId="77777777" w:rsidR="00CE3A3F" w:rsidRDefault="00CE3A3F">
      <w:pPr>
        <w:rPr>
          <w:rFonts w:ascii="Helvetica Neue" w:hAnsi="Helvetica Neue"/>
        </w:rPr>
      </w:pPr>
    </w:p>
    <w:p w14:paraId="1B75F211" w14:textId="77777777" w:rsidR="00EC68A0" w:rsidRDefault="00EC68A0" w:rsidP="001130D9">
      <w:pPr>
        <w:outlineLvl w:val="0"/>
        <w:rPr>
          <w:rFonts w:ascii="Helvetica Neue" w:hAnsi="Helvetica Neue"/>
        </w:rPr>
      </w:pPr>
    </w:p>
    <w:p w14:paraId="42DCE8B6" w14:textId="77777777" w:rsidR="00BE1458" w:rsidRPr="00CE3A3F" w:rsidRDefault="00BE1458" w:rsidP="001130D9">
      <w:pPr>
        <w:outlineLvl w:val="0"/>
        <w:rPr>
          <w:rFonts w:ascii="Helvetica Neue" w:hAnsi="Helvetica Neue"/>
          <w:b/>
        </w:rPr>
      </w:pPr>
      <w:r w:rsidRPr="00CE3A3F">
        <w:rPr>
          <w:rFonts w:ascii="Helvetica Neue" w:hAnsi="Helvetica Neue"/>
          <w:b/>
        </w:rPr>
        <w:t>Additional Branding:</w:t>
      </w:r>
    </w:p>
    <w:p w14:paraId="36006B11" w14:textId="77777777" w:rsidR="00CE3A3F" w:rsidRDefault="00CE3A3F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2ECF1AC3" w14:textId="77777777" w:rsidTr="00CE3A3F">
        <w:tc>
          <w:tcPr>
            <w:tcW w:w="1908" w:type="dxa"/>
          </w:tcPr>
          <w:p w14:paraId="4372B83F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231319BD" w14:textId="531A9A44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/>
            </w:r>
          </w:p>
        </w:tc>
      </w:tr>
    </w:tbl>
    <w:p w14:paraId="5E7B63ED" w14:textId="77777777" w:rsidR="007832B1" w:rsidRDefault="007832B1" w:rsidP="007832B1">
      <w:pPr>
        <w:outlineLvl w:val="0"/>
        <w:rPr>
          <w:rFonts w:ascii="Helvetica Neue" w:hAnsi="Helvetica Neue"/>
        </w:rPr>
      </w:pPr>
    </w:p>
    <w:p w14:paraId="17693074" w14:textId="2C8B466E" w:rsidR="009C37DA" w:rsidRDefault="007832B1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4D3D9039" wp14:editId="6A80FA3A">
            <wp:extent cx="2164080" cy="2285999"/>
            <wp:effectExtent l="0" t="0" r="7620" b="635"/>
            <wp:docPr id="32" name="Picture 32" descr="$addtlBrand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6233F05" wp14:editId="65FDF914">
            <wp:extent cx="2156386" cy="2277872"/>
            <wp:effectExtent l="0" t="0" r="0" b="8255"/>
            <wp:docPr id="33" name="Picture 33" descr="$addtlBrand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66590B9F" wp14:editId="7E9DE4C2">
            <wp:extent cx="2156386" cy="2277872"/>
            <wp:effectExtent l="0" t="0" r="0" b="8255"/>
            <wp:docPr id="34" name="Picture 34" descr="$addtlBrand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529A" w14:textId="77777777" w:rsidR="009C37DA" w:rsidRDefault="009C37DA">
      <w:pPr>
        <w:rPr>
          <w:rFonts w:ascii="Helvetica Neue" w:hAnsi="Helvetica Neue"/>
          <w:b/>
        </w:rPr>
      </w:pPr>
      <w:r>
        <w:rPr>
          <w:rFonts w:ascii="Helvetica Neue" w:hAnsi="Helvetica Neue"/>
          <w:b/>
        </w:rPr>
        <w:br w:type="page"/>
      </w:r>
    </w:p>
    <w:p w14:paraId="3A3F36BE" w14:textId="7619B9AF" w:rsidR="00BE1458" w:rsidRPr="009C37DA" w:rsidRDefault="00EC68A0" w:rsidP="009C37DA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lastRenderedPageBreak/>
        <w:t>C</w:t>
      </w:r>
      <w:r w:rsidR="00BE1458" w:rsidRPr="00CE3A3F">
        <w:rPr>
          <w:rFonts w:ascii="Helvetica Neue" w:hAnsi="Helvetica Neue"/>
          <w:b/>
        </w:rPr>
        <w:t>ompetitor Branding:</w:t>
      </w:r>
    </w:p>
    <w:p w14:paraId="5A428008" w14:textId="77777777" w:rsidR="00CE3A3F" w:rsidRDefault="00CE3A3F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35D07A07" w14:textId="77777777" w:rsidTr="00CE3A3F">
        <w:tc>
          <w:tcPr>
            <w:tcW w:w="1908" w:type="dxa"/>
          </w:tcPr>
          <w:p w14:paraId="7EC78A44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4810566D" w14:textId="6ECDE2C1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/>
            </w:r>
          </w:p>
        </w:tc>
      </w:tr>
    </w:tbl>
    <w:p w14:paraId="1D1494F8" w14:textId="77777777" w:rsidR="007832B1" w:rsidRDefault="007832B1" w:rsidP="007832B1">
      <w:pPr>
        <w:outlineLvl w:val="0"/>
        <w:rPr>
          <w:rFonts w:ascii="Helvetica Neue" w:hAnsi="Helvetica Neue"/>
        </w:rPr>
      </w:pPr>
    </w:p>
    <w:p w14:paraId="39A3B367" w14:textId="77777777" w:rsidR="007832B1" w:rsidRDefault="007832B1" w:rsidP="007832B1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582650EE" wp14:editId="1AD575DB">
            <wp:extent cx="2164080" cy="2285999"/>
            <wp:effectExtent l="0" t="0" r="7620" b="635"/>
            <wp:docPr id="35" name="Picture 35" descr="$compete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60E203B5" wp14:editId="0E7B18D2">
            <wp:extent cx="2156386" cy="2277872"/>
            <wp:effectExtent l="0" t="0" r="0" b="8255"/>
            <wp:docPr id="36" name="Picture 36" descr="$compete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16CDF4E8" wp14:editId="5697CA19">
            <wp:extent cx="2156386" cy="2277872"/>
            <wp:effectExtent l="0" t="0" r="0" b="8255"/>
            <wp:docPr id="37" name="Picture 37" descr="$compete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7B5C" w14:textId="77777777" w:rsidR="00CE3A3F" w:rsidRPr="001F66A7" w:rsidRDefault="00CE3A3F">
      <w:pPr>
        <w:rPr>
          <w:rFonts w:ascii="Helvetica Neue" w:hAnsi="Helvetica Neue"/>
        </w:rPr>
      </w:pPr>
    </w:p>
    <w:sectPr w:rsidR="00CE3A3F" w:rsidRPr="001F66A7" w:rsidSect="008222FA">
      <w:headerReference w:type="default" r:id="rId11"/>
      <w:footerReference w:type="default" r:id="rId12"/>
      <w:pgSz w:w="12240" w:h="15840"/>
      <w:pgMar w:top="1440" w:right="720" w:bottom="720" w:left="72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6F3A9A" w14:textId="77777777" w:rsidR="00792F61" w:rsidRDefault="00792F61" w:rsidP="008222FA">
      <w:r>
        <w:separator/>
      </w:r>
    </w:p>
  </w:endnote>
  <w:endnote w:type="continuationSeparator" w:id="0">
    <w:p w14:paraId="0F2823BB" w14:textId="77777777" w:rsidR="00792F61" w:rsidRDefault="00792F61" w:rsidP="008222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Helvetica Neue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D47A71" w14:textId="77777777" w:rsidR="00CE3A3F" w:rsidRDefault="00CE3A3F" w:rsidP="001F66A7">
    <w:pPr>
      <w:pStyle w:val="Footer"/>
      <w:jc w:val="right"/>
    </w:pPr>
    <w:r>
      <w:rPr>
        <w:noProof/>
      </w:rPr>
      <w:drawing>
        <wp:inline distT="0" distB="0" distL="0" distR="0" wp14:anchorId="46290490" wp14:editId="2EA0D0C5">
          <wp:extent cx="1600200" cy="309372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compass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0956" cy="3095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1F2363" w14:textId="77777777" w:rsidR="00792F61" w:rsidRDefault="00792F61" w:rsidP="008222FA">
      <w:r>
        <w:separator/>
      </w:r>
    </w:p>
  </w:footnote>
  <w:footnote w:type="continuationSeparator" w:id="0">
    <w:p w14:paraId="2335B63C" w14:textId="77777777" w:rsidR="00792F61" w:rsidRDefault="00792F61" w:rsidP="008222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C62F09" w14:textId="0E2B4BD7" w:rsidR="00CE3A3F" w:rsidRDefault="00CE3A3F" w:rsidP="008222FA">
    <w:pPr>
      <w:pStyle w:val="Header"/>
      <w:tabs>
        <w:tab w:val="clear" w:pos="8640"/>
        <w:tab w:val="right" w:pos="10800"/>
      </w:tabs>
      <w:jc w:val="right"/>
    </w:pPr>
    <w:r>
      <w:tab/>
    </w:r>
    <w:r>
      <w:tab/>
    </w:r>
    <w:r w:rsidR="001130D9">
      <w:t>Tampa</w:t>
    </w:r>
  </w:p>
  <w:p w14:paraId="29073494" w14:textId="1406D388" w:rsidR="00CE3A3F" w:rsidRDefault="001130D9" w:rsidP="008222FA">
    <w:pPr>
      <w:pStyle w:val="Header"/>
      <w:tabs>
        <w:tab w:val="clear" w:pos="8640"/>
        <w:tab w:val="right" w:pos="10080"/>
      </w:tabs>
      <w:jc w:val="right"/>
    </w:pPr>
    <w:r>
      <w:t>March 24th, 2013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6580196">
    <w:multiLevelType w:val="hybridMultilevel"/>
    <w:lvl w:ilvl="0" w:tplc="216344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0">
    <w:nsid w:val="262A5BB1"/>
    <w:multiLevelType w:val="multilevel"/>
    <w:tmpl w:val="FBB4C07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">
    <w:nsid w:val="2EE2481C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4E030807"/>
    <w:multiLevelType w:val="multilevel"/>
    <w:tmpl w:val="0C0A0025"/>
    <w:lvl w:ilvl="0">
      <w:start w:val="1"/>
      <w:numFmt w:val="decimal"/>
      <w:pStyle w:val="Heading1PHPDOCX"/>
      <w:lvlText w:val="%1"/>
      <w:lvlJc w:val="left"/>
      <w:pPr>
        <w:ind w:left="432" w:hanging="432"/>
      </w:pPr>
    </w:lvl>
    <w:lvl w:ilvl="1">
      <w:start w:val="1"/>
      <w:numFmt w:val="decimal"/>
      <w:pStyle w:val="Heading2PHPDOCX"/>
      <w:lvlText w:val="%1.%2"/>
      <w:lvlJc w:val="left"/>
      <w:pPr>
        <w:ind w:left="576" w:hanging="576"/>
      </w:pPr>
    </w:lvl>
    <w:lvl w:ilvl="2">
      <w:start w:val="1"/>
      <w:numFmt w:val="decimal"/>
      <w:pStyle w:val="Heading3PHPDOCX"/>
      <w:lvlText w:val="%1.%2.%3"/>
      <w:lvlJc w:val="left"/>
      <w:pPr>
        <w:ind w:left="720" w:hanging="720"/>
      </w:pPr>
    </w:lvl>
    <w:lvl w:ilvl="3">
      <w:start w:val="1"/>
      <w:numFmt w:val="decimal"/>
      <w:pStyle w:val="Heading4PHPDOCX"/>
      <w:lvlText w:val="%1.%2.%3.%4"/>
      <w:lvlJc w:val="left"/>
      <w:pPr>
        <w:ind w:left="864" w:hanging="864"/>
      </w:pPr>
    </w:lvl>
    <w:lvl w:ilvl="4">
      <w:start w:val="1"/>
      <w:numFmt w:val="decimal"/>
      <w:pStyle w:val="Heading5PHPDOCX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PHPDOCX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PHPDOCX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PHPDOCX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PHPDOCX"/>
      <w:lvlText w:val="%1.%2.%3.%4.%5.%6.%7.%8.%9"/>
      <w:lvlJc w:val="left"/>
      <w:pPr>
        <w:ind w:left="1584" w:hanging="1584"/>
      </w:pPr>
    </w:lvl>
  </w:abstractNum>
  <w:abstractNum w:abstractNumId="3">
    <w:nsid w:val="516B4C7F"/>
    <w:multiLevelType w:val="hybridMultilevel"/>
    <w:tmpl w:val="D56293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23468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6792213"/>
    <w:multiLevelType w:val="hybridMultilevel"/>
    <w:tmpl w:val="C50261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27097E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2"/>
  </w:num>
  <w:num w:numId="56580196">
    <w:abstractNumId w:val="5658019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686"/>
    <w:rsid w:val="00047DA0"/>
    <w:rsid w:val="001130D9"/>
    <w:rsid w:val="001309B4"/>
    <w:rsid w:val="001C698E"/>
    <w:rsid w:val="001F66A7"/>
    <w:rsid w:val="00220686"/>
    <w:rsid w:val="002758E7"/>
    <w:rsid w:val="0031532E"/>
    <w:rsid w:val="00334C32"/>
    <w:rsid w:val="005617F4"/>
    <w:rsid w:val="005C3DD9"/>
    <w:rsid w:val="005F1F63"/>
    <w:rsid w:val="00657F34"/>
    <w:rsid w:val="007303CB"/>
    <w:rsid w:val="007832B1"/>
    <w:rsid w:val="00792F61"/>
    <w:rsid w:val="008222FA"/>
    <w:rsid w:val="008C6246"/>
    <w:rsid w:val="0096334C"/>
    <w:rsid w:val="009730B8"/>
    <w:rsid w:val="009C37DA"/>
    <w:rsid w:val="00AF78EF"/>
    <w:rsid w:val="00BD4F2D"/>
    <w:rsid w:val="00BE1458"/>
    <w:rsid w:val="00BF6408"/>
    <w:rsid w:val="00CE3A3F"/>
    <w:rsid w:val="00E03BF6"/>
    <w:rsid w:val="00EC68A0"/>
    <w:rsid w:val="00F006BA"/>
    <w:rsid w:val="00FD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65F1D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2F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22FA"/>
  </w:style>
  <w:style w:type="paragraph" w:styleId="Footer">
    <w:name w:val="footer"/>
    <w:basedOn w:val="Normal"/>
    <w:link w:val="FooterChar"/>
    <w:uiPriority w:val="99"/>
    <w:unhideWhenUsed/>
    <w:rsid w:val="008222F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22FA"/>
  </w:style>
  <w:style w:type="paragraph" w:styleId="BalloonText">
    <w:name w:val="Balloon Text"/>
    <w:basedOn w:val="Normal"/>
    <w:link w:val="BalloonTextChar"/>
    <w:uiPriority w:val="99"/>
    <w:semiHidden/>
    <w:unhideWhenUsed/>
    <w:rsid w:val="008222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2FA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1F66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DefaultParagraphFontPHPDOCX">
    <w:name w:val="Default Paragraph Font PHPDOCX"/>
    <w:uiPriority w:val="1"/>
    <w:semiHidden/>
    <w:unhideWhenUsed/>
  </w:style>
  <w:style w:type="paragraph" w:styleId="ListParagraphPHPDOCX">
    <w:name w:val="List Paragraph PHPDOCX"/>
    <w:basedOn w:val="Normal"/>
    <w:uiPriority w:val="34"/>
    <w:qFormat/>
    <w:rsid w:val="00DF064E"/>
    <w:pPr>
      <w:ind w:left="720"/>
      <w:contextualSpacing/>
    </w:pPr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arPHPDOCX">
    <w:name w:val="Title Car PHPDOCX"/>
    <w:basedOn w:val="DefaultParagraphFontPHPDOCX"/>
    <w:link w:val="TitlePHPDOCX"/>
    <w:uiPriority w:val="10"/>
    <w:rsid w:val="00DF06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arPHPDOCX">
    <w:name w:val="Subtitle Car PHPDOCX"/>
    <w:basedOn w:val="DefaultParagraphFontPHPDOCX"/>
    <w:link w:val="SubtitlePHPDOCX"/>
    <w:uiPriority w:val="11"/>
    <w:rsid w:val="00DF06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default="1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basedOn w:val="NormalTablePHPDOCX"/>
    <w:uiPriority w:val="59"/>
    <w:rsid w:val="00493A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footnoteTextCarPHPDOCX">
    <w:name w:val="footnote text Car PHPDOCX"/>
    <w:basedOn w:val="DefaultParagraphFontPHPDOCX"/>
    <w:link w:val="footnoteTextPHPDOCX"/>
    <w:uiPriority w:val="99"/>
    <w:semiHidden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endnoteTextCarPHPDOCX">
    <w:name w:val="endnote text Car PHPDOCX"/>
    <w:basedOn w:val="DefaultParagraphFontPHPDOCX"/>
    <w:link w:val="endnoteTextPHPDOCX"/>
    <w:uiPriority w:val="99"/>
    <w:semiHidden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rsid w:val="006E0FD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2F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22FA"/>
  </w:style>
  <w:style w:type="paragraph" w:styleId="Footer">
    <w:name w:val="footer"/>
    <w:basedOn w:val="Normal"/>
    <w:link w:val="FooterChar"/>
    <w:uiPriority w:val="99"/>
    <w:unhideWhenUsed/>
    <w:rsid w:val="008222F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22FA"/>
  </w:style>
  <w:style w:type="paragraph" w:styleId="BalloonText">
    <w:name w:val="Balloon Text"/>
    <w:basedOn w:val="Normal"/>
    <w:link w:val="BalloonTextChar"/>
    <w:uiPriority w:val="99"/>
    <w:semiHidden/>
    <w:unhideWhenUsed/>
    <w:rsid w:val="008222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2FA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1F66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Relationship Id="rI673633188" Type="http://schemas.openxmlformats.org/officeDocument/2006/relationships/numbering" Target="numbering.xml"/><Relationship Id="rHTMLId1" Type="http://schemas.openxmlformats.org/officeDocument/2006/relationships/aFChunk" Target="html1.htm" TargetMode="Internal"/><Relationship Id="rHTMLId2" Type="http://schemas.openxmlformats.org/officeDocument/2006/relationships/aFChunk" Target="html2.htm" TargetMode="Internal"/><Relationship Id="rHTMLId3" Type="http://schemas.openxmlformats.org/officeDocument/2006/relationships/aFChunk" Target="html3.htm" TargetMode="Internal"/><Relationship Id="rHTMLId4" Type="http://schemas.openxmlformats.org/officeDocument/2006/relationships/aFChunk" Target="html4.htm" TargetMode="Internal"/><Relationship Id="rId15154a04f04250" Type="http://schemas.openxmlformats.org/officeDocument/2006/relationships/image" Target="media/radioImg-514cccf74ad8b.png"/><Relationship Id="rId15154a04f0a6a5" Type="http://schemas.openxmlformats.org/officeDocument/2006/relationships/image" Target="media/radioImg-514cccf74b21d.png"/><Relationship Id="rHTMLId5" Type="http://schemas.openxmlformats.org/officeDocument/2006/relationships/aFChunk" Target="html5.htm" TargetMode="Internal"/><Relationship Id="rId15154a04f11cb2" Type="http://schemas.openxmlformats.org/officeDocument/2006/relationships/image" Target="media/extBrandImg-51548000527ed.jpg"/><Relationship Id="rId15154a04f1833d" Type="http://schemas.openxmlformats.org/officeDocument/2006/relationships/image" Target="media/extBrandImg-5154800052bbd.jpg"/><Relationship Id="rId15154a04f1e8ed" Type="http://schemas.openxmlformats.org/officeDocument/2006/relationships/image" Target="media/extBrandImg-5154800052ed3.jpg"/><Relationship Id="rId15154a04f24d43" Type="http://schemas.openxmlformats.org/officeDocument/2006/relationships/image" Target="media/intBrandImg-5154800053228.jpg"/><Relationship Id="rId15154a04f2b09b" Type="http://schemas.openxmlformats.org/officeDocument/2006/relationships/image" Target="media/intBrandImg-51548000535cf.jpg"/><Relationship Id="rId15154a04f3144e" Type="http://schemas.openxmlformats.org/officeDocument/2006/relationships/image" Target="media/intBrandImg-51548000538ca.jpg"/><Relationship Id="rId15154a04f387a8" Type="http://schemas.openxmlformats.org/officeDocument/2006/relationships/image" Target="media/concourseImg-515480005520e.jpg"/><Relationship Id="rId15154a04f3f31c" Type="http://schemas.openxmlformats.org/officeDocument/2006/relationships/image" Target="media/concourseImg-51548000554ee.jpg"/><Relationship Id="rId15154a04f458a2" Type="http://schemas.openxmlformats.org/officeDocument/2006/relationships/image" Target="media/concourseImg-51548000557c6.jpg"/><Relationship Id="rId15154a04f4bdc3" Type="http://schemas.openxmlformats.org/officeDocument/2006/relationships/image" Target="media/jumboImg-515480a6cabea.jpg"/><Relationship Id="rId15154a04f52323" Type="http://schemas.openxmlformats.org/officeDocument/2006/relationships/image" Target="media/jumboImg-515480a6caf32.jpg"/><Relationship Id="rId15154a04f589f4" Type="http://schemas.openxmlformats.org/officeDocument/2006/relationships/image" Target="media/jumboImg-515480a6cb38a.jpg"/></Relationships>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055BA1B-427F-434E-A101-4B82077E7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</dc:creator>
  <cp:keywords/>
  <dc:description/>
  <cp:lastModifiedBy>Microsoft</cp:lastModifiedBy>
  <cp:revision>8</cp:revision>
  <dcterms:created xsi:type="dcterms:W3CDTF">2013-03-21T02:22:00Z</dcterms:created>
  <dcterms:modified xsi:type="dcterms:W3CDTF">2013-03-21T17:55:00Z</dcterms:modified>
</cp:coreProperties>
</file>