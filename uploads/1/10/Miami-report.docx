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Default Extension="htm" ContentType="application/xhtml+xml"> </Default>
  <Default Extension="jpg" ContentType="image/jp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2CA12" w14:textId="60946DCD" w:rsidR="001F66A7" w:rsidRDefault="001F66A7" w:rsidP="009C37DA">
      <w:pPr>
        <w:jc w:val="center"/>
      </w:pPr>
      <w:r>
        <w:rPr>
          <w:noProof/>
        </w:rPr>
        <w:drawing>
          <wp:inline distT="0" distB="0" distL="0" distR="0" wp14:anchorId="2623DD62" wp14:editId="48F0C195">
            <wp:extent cx="3657356" cy="7619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erry_logo.png"/>
                    <pic:cNvPicPr/>
                  </pic:nvPicPr>
                  <pic:blipFill>
                    <a:blip r:embed="rId8">
                      <a:extLst>
                        <a:ext uri="{28A0092B-C50C-407E-A947-70E740481C1C}">
                          <a14:useLocalDpi xmlns:a14="http://schemas.microsoft.com/office/drawing/2010/main" val="0"/>
                        </a:ext>
                      </a:extLst>
                    </a:blip>
                    <a:stretch>
                      <a:fillRect/>
                    </a:stretch>
                  </pic:blipFill>
                  <pic:spPr>
                    <a:xfrm>
                      <a:off x="0" y="0"/>
                      <a:ext cx="3657356" cy="761949"/>
                    </a:xfrm>
                    <a:prstGeom prst="rect">
                      <a:avLst/>
                    </a:prstGeom>
                  </pic:spPr>
                </pic:pic>
              </a:graphicData>
            </a:graphic>
          </wp:inline>
        </w:drawing>
      </w:r>
    </w:p>
    <w:p w14:paraId="0A9BF95C" w14:textId="3945496F" w:rsidR="00220686" w:rsidRDefault="001309B4" w:rsidP="009C37DA">
      <w:pPr>
        <w:jc w:val="center"/>
      </w:pPr>
      <w:r>
        <w:rPr>
          <w:noProof/>
        </w:rPr>
        <w:drawing>
          <wp:inline distT="0" distB="0" distL="0" distR="0" wp14:anchorId="573F47D2" wp14:editId="31B32333">
            <wp:extent cx="2026920" cy="206959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jpg"/>
                    <pic:cNvPicPr/>
                  </pic:nvPicPr>
                  <pic:blipFill>
                    <a:blip r:embed="rId9">
                      <a:extLst>
                        <a:ext uri="{28A0092B-C50C-407E-A947-70E740481C1C}">
                          <a14:useLocalDpi xmlns:a14="http://schemas.microsoft.com/office/drawing/2010/main" val="0"/>
                        </a:ext>
                      </a:extLst>
                    </a:blip>
                    <a:stretch>
                      <a:fillRect/>
                    </a:stretch>
                  </pic:blipFill>
                  <pic:spPr>
                    <a:xfrm>
                      <a:off x="0" y="0"/>
                      <a:ext cx="2026920" cy="2069592"/>
                    </a:xfrm>
                    <a:prstGeom prst="rect">
                      <a:avLst/>
                    </a:prstGeom>
                  </pic:spPr>
                </pic:pic>
              </a:graphicData>
            </a:graphic>
          </wp:inline>
        </w:drawing>
      </w:r>
    </w:p>
    <w:p w14:paraId="608D3973" w14:textId="77777777" w:rsidR="00BF6408" w:rsidRDefault="00BF6408" w:rsidP="009C37DA">
      <w:pPr>
        <w:jc w:val="center"/>
        <w:outlineLvl w:val="0"/>
        <w:rPr>
          <w:rFonts w:ascii="Helvetica Neue" w:hAnsi="Helvetica Neue"/>
          <w:b/>
          <w:sz w:val="32"/>
          <w:szCs w:val="32"/>
        </w:rPr>
      </w:pPr>
    </w:p>
    <w:p w14:paraId="2D658C1C" w14:textId="1369E575" w:rsidR="001130D9" w:rsidRPr="009C37DA" w:rsidRDefault="001F66A7" w:rsidP="009C37DA">
      <w:pPr>
        <w:jc w:val="center"/>
        <w:outlineLvl w:val="0"/>
        <w:rPr>
          <w:rFonts w:ascii="Helvetica Neue" w:hAnsi="Helvetica Neue"/>
          <w:b/>
          <w:sz w:val="32"/>
          <w:szCs w:val="32"/>
        </w:rPr>
      </w:pPr>
      <w:r w:rsidRPr="009C37DA">
        <w:rPr>
          <w:rFonts w:ascii="Helvetica Neue" w:hAnsi="Helvetica Neue"/>
          <w:b/>
          <w:sz w:val="32"/>
          <w:szCs w:val="32"/>
        </w:rPr>
        <w:t xml:space="preserve">BlackBerry Presents Alicia Keys </w:t>
      </w:r>
    </w:p>
    <w:p w14:paraId="5A9B7A6C" w14:textId="605497DF" w:rsidR="001F66A7" w:rsidRPr="009C37DA" w:rsidRDefault="001F66A7" w:rsidP="00FD5250">
      <w:pPr>
        <w:jc w:val="center"/>
        <w:outlineLvl w:val="0"/>
        <w:rPr>
          <w:rFonts w:ascii="Helvetica Neue" w:hAnsi="Helvetica Neue"/>
          <w:b/>
          <w:sz w:val="32"/>
          <w:szCs w:val="32"/>
        </w:rPr>
      </w:pPr>
      <w:r w:rsidRPr="009C37DA">
        <w:rPr>
          <w:rFonts w:ascii="Helvetica Neue" w:hAnsi="Helvetica Neue"/>
          <w:b/>
          <w:sz w:val="32"/>
          <w:szCs w:val="32"/>
        </w:rPr>
        <w:t>‘</w:t>
      </w:r>
      <w:r w:rsidR="001130D9" w:rsidRPr="009C37DA">
        <w:rPr>
          <w:rFonts w:ascii="Helvetica Neue" w:hAnsi="Helvetica Neue"/>
          <w:b/>
          <w:sz w:val="32"/>
          <w:szCs w:val="32"/>
        </w:rPr>
        <w:t>Set the World</w:t>
      </w:r>
      <w:r w:rsidRPr="009C37DA">
        <w:rPr>
          <w:rFonts w:ascii="Helvetica Neue" w:hAnsi="Helvetica Neue"/>
          <w:b/>
          <w:sz w:val="32"/>
          <w:szCs w:val="32"/>
        </w:rPr>
        <w:t xml:space="preserve"> on Fire Tour’</w:t>
      </w:r>
    </w:p>
    <w:p w14:paraId="3A4CD496" w14:textId="678A3774" w:rsidR="001F66A7" w:rsidRPr="009C37DA" w:rsidRDefault="001F66A7" w:rsidP="009C37DA">
      <w:pPr>
        <w:jc w:val="center"/>
        <w:outlineLvl w:val="0"/>
        <w:rPr>
          <w:rFonts w:ascii="Helvetica Neue" w:hAnsi="Helvetica Neue"/>
          <w:b/>
          <w:sz w:val="32"/>
          <w:szCs w:val="32"/>
        </w:rPr>
      </w:pPr>
      <w:r w:rsidRPr="009C37DA">
        <w:rPr>
          <w:rFonts w:ascii="Helvetica Neue" w:hAnsi="Helvetica Neue"/>
          <w:b/>
          <w:sz w:val="32"/>
          <w:szCs w:val="32"/>
        </w:rPr>
        <w:t>Event Report</w:t>
      </w:r>
    </w:p>
    <w:p w14:paraId="30846286" w14:textId="4F552744" w:rsidR="001F66A7" w:rsidRPr="009C37DA" w:rsidRDefault="001130D9" w:rsidP="001130D9">
      <w:pPr>
        <w:jc w:val="center"/>
        <w:outlineLvl w:val="0"/>
        <w:rPr>
          <w:rFonts w:ascii="Helvetica Neue" w:hAnsi="Helvetica Neue"/>
          <w:b/>
          <w:sz w:val="32"/>
          <w:szCs w:val="32"/>
        </w:rPr>
      </w:pPr>
      <w:r w:rsidRPr="009C37DA">
        <w:rPr>
          <w:rFonts w:ascii="Helvetica Neue" w:hAnsi="Helvetica Neue"/>
          <w:b/>
          <w:sz w:val="32"/>
          <w:szCs w:val="32"/>
        </w:rPr>
        <w:t>Miami</w:t>
      </w:r>
    </w:p>
    <w:p w14:paraId="0E847152" w14:textId="09FC14E9" w:rsidR="005F1F63" w:rsidRDefault="001130D9" w:rsidP="005F1F63">
      <w:pPr>
        <w:jc w:val="center"/>
        <w:outlineLvl w:val="0"/>
        <w:rPr>
          <w:rFonts w:ascii="Helvetica Neue" w:hAnsi="Helvetica Neue"/>
          <w:b/>
          <w:sz w:val="32"/>
          <w:szCs w:val="32"/>
        </w:rPr>
      </w:pPr>
      <w:r w:rsidRPr="009C37DA">
        <w:rPr>
          <w:rFonts w:ascii="Helvetica Neue" w:hAnsi="Helvetica Neue"/>
          <w:b/>
          <w:sz w:val="32"/>
          <w:szCs w:val="32"/>
        </w:rPr>
        <w:t>March 23rd, 2013</w:t>
      </w:r>
    </w:p>
    <w:p w14:paraId="26BAD203" w14:textId="77777777" w:rsidR="005F1F63" w:rsidRDefault="005F1F63" w:rsidP="005F1F63">
      <w:pPr>
        <w:jc w:val="center"/>
        <w:outlineLvl w:val="0"/>
        <w:rPr>
          <w:rFonts w:ascii="Helvetica Neue" w:hAnsi="Helvetica Neue"/>
          <w:b/>
          <w:sz w:val="32"/>
          <w:szCs w:val="32"/>
        </w:rPr>
      </w:pPr>
    </w:p>
    <w:p w14:paraId="68178CBD" w14:textId="77777777" w:rsidR="005F1F63" w:rsidRPr="005F1F63" w:rsidRDefault="005F1F63" w:rsidP="005F1F63">
      <w:pPr>
        <w:jc w:val="center"/>
        <w:outlineLvl w:val="0"/>
        <w:rPr>
          <w:rFonts w:ascii="Helvetica Neue" w:hAnsi="Helvetica Neue"/>
          <w:b/>
          <w:sz w:val="32"/>
          <w:szCs w:val="32"/>
        </w:rPr>
      </w:pPr>
      <w:bookmarkStart w:id="0" w:name="_GoBack"/>
      <w:bookmarkEnd w:id="0"/>
    </w:p>
    <w:p w14:paraId="53E184EB" w14:textId="77777777" w:rsidR="008222FA" w:rsidRPr="001F66A7" w:rsidRDefault="001F66A7" w:rsidP="001130D9">
      <w:pPr>
        <w:outlineLvl w:val="0"/>
        <w:rPr>
          <w:rFonts w:ascii="Helvetica Neue" w:hAnsi="Helvetica Neue"/>
          <w:b/>
          <w:sz w:val="40"/>
          <w:szCs w:val="40"/>
        </w:rPr>
      </w:pPr>
      <w:r w:rsidRPr="001F66A7">
        <w:rPr>
          <w:rFonts w:ascii="Helvetica Neue" w:hAnsi="Helvetica Neue"/>
          <w:b/>
          <w:sz w:val="40"/>
          <w:szCs w:val="40"/>
        </w:rPr>
        <w:t>QUICK STATS</w:t>
      </w:r>
    </w:p>
    <w:p w14:paraId="53EA2C01" w14:textId="1700BF23" w:rsidR="009C37DA" w:rsidRPr="00334C32" w:rsidRDefault="0031532E">
      <w:pPr>
        <w:rPr>
          <w:rFonts w:ascii="Helvetica Neue" w:hAnsi="Helvetica Neue"/>
        </w:rPr>
      </w:pPr>
      <w:r>
        <w:rPr>
          <w:rFonts w:ascii="Helvetica Neue" w:hAnsi="Helvetica Neue"/>
          <w:noProof/>
        </w:rPr>
        <mc:AlternateContent>
          <mc:Choice Requires="wps">
            <w:drawing>
              <wp:anchor distT="0" distB="0" distL="114300" distR="114300" simplePos="0" relativeHeight="251661312" behindDoc="0" locked="0" layoutInCell="1" allowOverlap="1" wp14:anchorId="405A222F" wp14:editId="5CDE49ED">
                <wp:simplePos x="0" y="0"/>
                <wp:positionH relativeFrom="column">
                  <wp:posOffset>0</wp:posOffset>
                </wp:positionH>
                <wp:positionV relativeFrom="paragraph">
                  <wp:posOffset>33020</wp:posOffset>
                </wp:positionV>
                <wp:extent cx="6858000" cy="0"/>
                <wp:effectExtent l="0" t="25400" r="0" b="25400"/>
                <wp:wrapNone/>
                <wp:docPr id="7" name="Straight Connector 7"/>
                <wp:cNvGraphicFramePr/>
                <a:graphic xmlns:a="http://schemas.openxmlformats.org/drawingml/2006/main">
                  <a:graphicData uri="http://schemas.microsoft.com/office/word/2010/wordprocessingShape">
                    <wps:wsp>
                      <wps:cNvCnPr/>
                      <wps:spPr>
                        <a:xfrm>
                          <a:off x="0" y="0"/>
                          <a:ext cx="6858000" cy="0"/>
                        </a:xfrm>
                        <a:prstGeom prst="line">
                          <a:avLst/>
                        </a:prstGeom>
                        <a:ln>
                          <a:solidFill>
                            <a:srgbClr val="3366FF"/>
                          </a:solidFill>
                        </a:ln>
                        <a:effectLst/>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mo="http://schemas.microsoft.com/office/mac/office/2008/main" xmlns:mv="urn:schemas-microsoft-com:mac:vml">
            <w:pict>
              <v:line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2.6pt" to="540pt,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" strokecolor="#36f" strokeweight="3pt"/>
            </w:pict>
          </mc:Fallback>
        </mc:AlternateContent>
      </w:r>
    </w:p>
    <w:p w14:paraId="3920BED6" w14:textId="77777777" w:rsidR="00334C32" w:rsidRDefault="00334C32">
      <w:pPr>
        <w:rPr>
          <w:rFonts w:ascii="Helvetica Neue" w:hAnsi="Helvetica Neue"/>
          <w:b/>
          <w:sz w:val="40"/>
          <w:szCs w:val="40"/>
        </w:rPr>
      </w:pPr>
      <w:r>
        <w:rPr>
          <w:rFonts w:ascii="Helvetica Neue" w:hAnsi="Helvetica Neue"/>
          <w:b/>
          <w:sz w:val="40"/>
          <w:szCs w:val="40"/>
        </w:rPr>
        <w:br w:type="page"/>
      </w:r>
    </w:p>
    <w:p w14:paraId="6C0351BB" w14:textId="12B15BF0" w:rsidR="008222FA" w:rsidRPr="001F66A7" w:rsidRDefault="001F66A7" w:rsidP="001130D9">
      <w:pPr>
        <w:outlineLvl w:val="0"/>
        <w:rPr>
          <w:rFonts w:ascii="Helvetica Neue" w:hAnsi="Helvetica Neue"/>
          <w:b/>
          <w:sz w:val="40"/>
          <w:szCs w:val="40"/>
        </w:rPr>
      </w:pPr>
      <w:r w:rsidRPr="001F66A7">
        <w:rPr>
          <w:rFonts w:ascii="Helvetica Neue" w:hAnsi="Helvetica Neue"/>
          <w:b/>
          <w:sz w:val="40"/>
          <w:szCs w:val="40"/>
        </w:rPr>
        <w:lastRenderedPageBreak/>
        <w:t>OVERALL EVENT INFORMATION</w:t>
      </w:r>
    </w:p>
    <w:p w14:paraId="566352D7" w14:textId="77777777" w:rsidR="001F66A7" w:rsidRDefault="001F66A7" w:rsidP="001F66A7">
      <w:pPr>
        <w:pBdr>
          <w:between w:val="single" w:sz="4" w:space="1" w:color="auto"/>
        </w:pBdr>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56C6F5AB" wp14:editId="29CB8288">
                <wp:simplePos x="0" y="0"/>
                <wp:positionH relativeFrom="column">
                  <wp:posOffset>0</wp:posOffset>
                </wp:positionH>
                <wp:positionV relativeFrom="paragraph">
                  <wp:posOffset>59690</wp:posOffset>
                </wp:positionV>
                <wp:extent cx="6858000" cy="0"/>
                <wp:effectExtent l="0" t="25400" r="0" b="25400"/>
                <wp:wrapNone/>
                <wp:docPr id="4" name="Straight Connector 4"/>
                <wp:cNvGraphicFramePr/>
                <a:graphic xmlns:a="http://schemas.openxmlformats.org/drawingml/2006/main">
                  <a:graphicData uri="http://schemas.microsoft.com/office/word/2010/wordprocessingShape">
                    <wps:wsp>
                      <wps:cNvCnPr/>
                      <wps:spPr>
                        <a:xfrm>
                          <a:off x="0" y="0"/>
                          <a:ext cx="6858000" cy="0"/>
                        </a:xfrm>
                        <a:prstGeom prst="line">
                          <a:avLst/>
                        </a:prstGeom>
                        <a:ln>
                          <a:solidFill>
                            <a:srgbClr val="3366FF"/>
                          </a:solidFill>
                        </a:ln>
                        <a:effectLst/>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mo="http://schemas.microsoft.com/office/mac/office/2008/main" xmlns:mv="urn:schemas-microsoft-com:mac:vml">
            <w:pict>
              <v:lin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4.7pt" to="540pt,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" strokecolor="#36f" strokeweight="3pt"/>
            </w:pict>
          </mc:Fallback>
        </mc:AlternateContent>
      </w:r>
    </w:p>
    <w:p w14:paraId="3B6DEF20" w14:textId="77777777" w:rsidR="001F66A7" w:rsidRDefault="001F66A7" w:rsidP="001F66A7">
      <w:pPr>
        <w:widowControl w:val="0"/>
        <w:autoSpaceDE w:val="0"/>
        <w:autoSpaceDN w:val="0"/>
        <w:adjustRightInd w:val="0"/>
        <w:rPr>
          <w:rFonts w:ascii="Helvetica Neue" w:hAnsi="Helvetica Neue"/>
        </w:rPr>
      </w:pPr>
    </w:p>
    <w:p w14:paraId="037B837C" w14:textId="47930D23" w:rsidR="001F66A7" w:rsidRPr="0031532E" w:rsidRDefault="00F006BA" w:rsidP="001130D9">
      <w:pPr>
        <w:widowControl w:val="0"/>
        <w:autoSpaceDE w:val="0"/>
        <w:autoSpaceDN w:val="0"/>
        <w:adjustRightInd w:val="0"/>
        <w:outlineLvl w:val="0"/>
        <w:rPr>
          <w:rFonts w:ascii="Helvetica Neue" w:hAnsi="Helvetica Neue" w:cs="Helvetica"/>
          <w:sz w:val="28"/>
          <w:szCs w:val="28"/>
        </w:rPr>
      </w:pPr>
      <w:r w:rsidRPr="0031532E">
        <w:rPr>
          <w:rFonts w:ascii="Helvetica Neue" w:hAnsi="Helvetica Neue" w:cs="Helvetica"/>
          <w:b/>
          <w:sz w:val="28"/>
          <w:szCs w:val="28"/>
        </w:rPr>
        <w:t>Manager:</w:t>
      </w:r>
      <w:r w:rsidRPr="0031532E">
        <w:rPr>
          <w:rFonts w:ascii="Helvetica Neue" w:hAnsi="Helvetica Neue" w:cs="Helvetica"/>
          <w:sz w:val="28"/>
          <w:szCs w:val="28"/>
        </w:rPr>
        <w:t xml:space="preserve"> </w:t>
      </w:r>
      <w:r w:rsidR="001130D9">
        <w:rPr>
          <w:rFonts w:ascii="Helvetica Neue" w:hAnsi="Helvetica Neue" w:cs="Helvetica"/>
          <w:sz w:val="28"/>
          <w:szCs w:val="28"/>
        </w:rPr>
        <w:t>Molly Williams</w:t>
      </w:r>
    </w:p>
    <w:p w14:paraId="346FCBE4" w14:textId="77777777" w:rsidR="001F66A7" w:rsidRPr="001F66A7" w:rsidRDefault="001F66A7" w:rsidP="001F66A7">
      <w:pPr>
        <w:widowControl w:val="0"/>
        <w:autoSpaceDE w:val="0"/>
        <w:autoSpaceDN w:val="0"/>
        <w:adjustRightInd w:val="0"/>
        <w:rPr>
          <w:rFonts w:ascii="Helvetica Neue" w:hAnsi="Helvetica Neue" w:cs="Helveti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8118"/>
      </w:tblGrid>
      <w:tr w:rsidR="00F006BA" w14:paraId="66553417" w14:textId="77777777" w:rsidTr="00BD4F2D">
        <w:tc>
          <w:tcPr>
            <w:tcW w:w="2898" w:type="dxa"/>
          </w:tcPr>
          <w:p w14:paraId="3FEDCB3C" w14:textId="77777777" w:rsidR="001F66A7"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City:</w:t>
            </w:r>
          </w:p>
        </w:tc>
        <w:tc>
          <w:tcPr>
            <w:tcW w:w="8118" w:type="dxa"/>
          </w:tcPr>
          <w:p w14:paraId="209A9BBC" w14:textId="16BD617A" w:rsidR="001F66A7" w:rsidRDefault="001130D9" w:rsidP="001F66A7">
            <w:pPr>
              <w:widowControl w:val="0"/>
              <w:autoSpaceDE w:val="0"/>
              <w:autoSpaceDN w:val="0"/>
              <w:adjustRightInd w:val="0"/>
              <w:rPr>
                <w:rFonts w:ascii="Helvetica Neue" w:hAnsi="Helvetica Neue" w:cs="Helvetica"/>
              </w:rPr>
            </w:pPr>
            <w:r>
              <w:rPr>
                <w:rFonts w:ascii="Helvetica Neue" w:hAnsi="Helvetica Neue" w:cs="Helvetica"/>
              </w:rPr>
              <w:t>Miami</w:t>
            </w:r>
          </w:p>
        </w:tc>
      </w:tr>
      <w:tr w:rsidR="00F006BA" w14:paraId="21BE13DE" w14:textId="77777777" w:rsidTr="00BD4F2D">
        <w:tc>
          <w:tcPr>
            <w:tcW w:w="2898" w:type="dxa"/>
          </w:tcPr>
          <w:p w14:paraId="6DBC4A6B" w14:textId="77777777" w:rsidR="001F66A7"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Venue:</w:t>
            </w:r>
          </w:p>
        </w:tc>
        <w:tc>
          <w:tcPr>
            <w:tcW w:w="8118" w:type="dxa"/>
          </w:tcPr>
          <w:p w14:paraId="6B7FD292" w14:textId="1913BAC0" w:rsidR="001F66A7" w:rsidRDefault="001130D9" w:rsidP="001F66A7">
            <w:pPr>
              <w:widowControl w:val="0"/>
              <w:autoSpaceDE w:val="0"/>
              <w:autoSpaceDN w:val="0"/>
              <w:adjustRightInd w:val="0"/>
              <w:rPr>
                <w:rFonts w:ascii="Helvetica Neue" w:hAnsi="Helvetica Neue" w:cs="Helvetica"/>
              </w:rPr>
            </w:pPr>
            <w:r>
              <w:rPr>
                <w:rFonts w:ascii="Helvetica Neue" w:hAnsi="Helvetica Neue" w:cs="Helvetica"/>
              </w:rPr>
              <w:t>American Airlines Arena</w:t>
            </w:r>
          </w:p>
        </w:tc>
      </w:tr>
      <w:tr w:rsidR="00F006BA" w14:paraId="060B2E71" w14:textId="77777777" w:rsidTr="00BD4F2D">
        <w:tc>
          <w:tcPr>
            <w:tcW w:w="2898" w:type="dxa"/>
          </w:tcPr>
          <w:p w14:paraId="140CE39F" w14:textId="77777777" w:rsidR="001F66A7" w:rsidRPr="00F006BA" w:rsidRDefault="001F66A7" w:rsidP="00F006BA">
            <w:pPr>
              <w:widowControl w:val="0"/>
              <w:autoSpaceDE w:val="0"/>
              <w:autoSpaceDN w:val="0"/>
              <w:adjustRightInd w:val="0"/>
              <w:jc w:val="right"/>
              <w:rPr>
                <w:rFonts w:ascii="Helvetica Neue" w:hAnsi="Helvetica Neue" w:cs="Helvetica"/>
                <w:b/>
              </w:rPr>
            </w:pPr>
          </w:p>
        </w:tc>
        <w:tc>
          <w:tcPr>
            <w:tcW w:w="8118" w:type="dxa"/>
          </w:tcPr>
          <w:p w14:paraId="4D851889" w14:textId="77777777" w:rsidR="001F66A7" w:rsidRDefault="001F66A7" w:rsidP="001F66A7">
            <w:pPr>
              <w:widowControl w:val="0"/>
              <w:autoSpaceDE w:val="0"/>
              <w:autoSpaceDN w:val="0"/>
              <w:adjustRightInd w:val="0"/>
              <w:rPr>
                <w:rFonts w:ascii="Helvetica Neue" w:hAnsi="Helvetica Neue" w:cs="Helvetica"/>
              </w:rPr>
            </w:pPr>
          </w:p>
        </w:tc>
      </w:tr>
      <w:tr w:rsidR="00F006BA" w14:paraId="20D9B418" w14:textId="77777777" w:rsidTr="00BD4F2D">
        <w:tc>
          <w:tcPr>
            <w:tcW w:w="2898" w:type="dxa"/>
          </w:tcPr>
          <w:p w14:paraId="76016363" w14:textId="77777777" w:rsidR="001F66A7"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Doors Open:</w:t>
            </w:r>
          </w:p>
        </w:tc>
        <w:tc>
          <w:tcPr>
            <w:tcW w:w="8118" w:type="dxa"/>
          </w:tcPr>
          <w:p w14:paraId="2E4ED1F7" w14:textId="28AEF8F3" w:rsidR="001F66A7" w:rsidRDefault="001130D9" w:rsidP="001F66A7">
            <w:pPr>
              <w:widowControl w:val="0"/>
              <w:autoSpaceDE w:val="0"/>
              <w:autoSpaceDN w:val="0"/>
              <w:adjustRightInd w:val="0"/>
              <w:rPr>
                <w:rFonts w:ascii="Helvetica Neue" w:hAnsi="Helvetica Neue" w:cs="Helvetica"/>
              </w:rPr>
            </w:pPr>
            <w:r>
              <w:rPr>
                <w:rFonts w:ascii="Helvetica Neue" w:hAnsi="Helvetica Neue" w:cs="Helvetica"/>
              </w:rPr>
              <w:t>7:00pm</w:t>
            </w:r>
          </w:p>
        </w:tc>
      </w:tr>
      <w:tr w:rsidR="00F006BA" w14:paraId="119843A0" w14:textId="77777777" w:rsidTr="00BD4F2D">
        <w:tc>
          <w:tcPr>
            <w:tcW w:w="2898" w:type="dxa"/>
          </w:tcPr>
          <w:p w14:paraId="5ADEBB82" w14:textId="77777777" w:rsidR="001F66A7"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Show time:</w:t>
            </w:r>
          </w:p>
        </w:tc>
        <w:tc>
          <w:tcPr>
            <w:tcW w:w="8118" w:type="dxa"/>
          </w:tcPr>
          <w:p w14:paraId="2DCC4C4F" w14:textId="70B61185" w:rsidR="001F66A7" w:rsidRDefault="001130D9" w:rsidP="001F66A7">
            <w:pPr>
              <w:widowControl w:val="0"/>
              <w:autoSpaceDE w:val="0"/>
              <w:autoSpaceDN w:val="0"/>
              <w:adjustRightInd w:val="0"/>
              <w:rPr>
                <w:rFonts w:ascii="Helvetica Neue" w:hAnsi="Helvetica Neue" w:cs="Helvetica"/>
              </w:rPr>
            </w:pPr>
            <w:r>
              <w:rPr>
                <w:rFonts w:ascii="Helvetica Neue" w:hAnsi="Helvetica Neue" w:cs="Helvetica"/>
              </w:rPr>
              <w:t/>
            </w:r>
          </w:p>
        </w:tc>
      </w:tr>
      <w:tr w:rsidR="00F006BA" w14:paraId="2F37422B" w14:textId="77777777" w:rsidTr="00BD4F2D">
        <w:tc>
          <w:tcPr>
            <w:tcW w:w="2898" w:type="dxa"/>
          </w:tcPr>
          <w:p w14:paraId="19670B32" w14:textId="77777777" w:rsidR="001F66A7"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Overall Attendance:</w:t>
            </w:r>
          </w:p>
        </w:tc>
        <w:tc>
          <w:tcPr>
            <w:tcW w:w="8118" w:type="dxa"/>
          </w:tcPr>
          <w:p w14:paraId="21254E3D" w14:textId="6E6AB769" w:rsidR="001F66A7" w:rsidRDefault="001130D9" w:rsidP="001F66A7">
            <w:pPr>
              <w:widowControl w:val="0"/>
              <w:autoSpaceDE w:val="0"/>
              <w:autoSpaceDN w:val="0"/>
              <w:adjustRightInd w:val="0"/>
              <w:rPr>
                <w:rFonts w:ascii="Helvetica Neue" w:hAnsi="Helvetica Neue" w:cs="Helvetica"/>
              </w:rPr>
            </w:pPr>
            <w:r>
              <w:rPr>
                <w:rFonts w:ascii="Helvetica Neue" w:hAnsi="Helvetica Neue" w:cs="Helvetica"/>
              </w:rPr>
              <w:t>9000 approx</w:t>
            </w:r>
          </w:p>
        </w:tc>
      </w:tr>
      <w:tr w:rsidR="00F006BA" w14:paraId="26EF4F6B" w14:textId="77777777" w:rsidTr="00BD4F2D">
        <w:tc>
          <w:tcPr>
            <w:tcW w:w="2898" w:type="dxa"/>
          </w:tcPr>
          <w:p w14:paraId="75F23473" w14:textId="77777777" w:rsidR="001F66A7"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Will Call Location:</w:t>
            </w:r>
          </w:p>
        </w:tc>
        <w:tc>
          <w:tcPr>
            <w:tcW w:w="8118" w:type="dxa"/>
          </w:tcPr>
          <w:p w14:paraId="67D30EE5" w14:textId="3A8857FA" w:rsidR="001F66A7" w:rsidRDefault="001130D9" w:rsidP="001F66A7">
            <w:pPr>
              <w:widowControl w:val="0"/>
              <w:autoSpaceDE w:val="0"/>
              <w:autoSpaceDN w:val="0"/>
              <w:adjustRightInd w:val="0"/>
              <w:rPr>
                <w:rFonts w:ascii="Helvetica Neue" w:hAnsi="Helvetica Neue" w:cs="Helvetica"/>
              </w:rPr>
            </w:pPr>
            <w:r>
              <w:rPr>
                <w:rFonts w:ascii="Helvetica Neue" w:hAnsi="Helvetica Neue" w:cs="Helvetica"/>
              </w:rPr>
              <w:t>TBD</w:t>
            </w:r>
          </w:p>
        </w:tc>
      </w:tr>
      <w:tr w:rsidR="00F006BA" w14:paraId="767BE7AF" w14:textId="77777777" w:rsidTr="00BD4F2D">
        <w:tc>
          <w:tcPr>
            <w:tcW w:w="2898" w:type="dxa"/>
          </w:tcPr>
          <w:p w14:paraId="45C688BF" w14:textId="77777777" w:rsidR="001F66A7" w:rsidRPr="00F006BA" w:rsidRDefault="001F66A7" w:rsidP="00F006BA">
            <w:pPr>
              <w:widowControl w:val="0"/>
              <w:autoSpaceDE w:val="0"/>
              <w:autoSpaceDN w:val="0"/>
              <w:adjustRightInd w:val="0"/>
              <w:jc w:val="right"/>
              <w:rPr>
                <w:rFonts w:ascii="Helvetica Neue" w:hAnsi="Helvetica Neue" w:cs="Helvetica"/>
                <w:b/>
              </w:rPr>
            </w:pPr>
          </w:p>
        </w:tc>
        <w:tc>
          <w:tcPr>
            <w:tcW w:w="8118" w:type="dxa"/>
          </w:tcPr>
          <w:p w14:paraId="6C78EF29" w14:textId="77777777" w:rsidR="001F66A7" w:rsidRDefault="001F66A7" w:rsidP="001F66A7">
            <w:pPr>
              <w:widowControl w:val="0"/>
              <w:autoSpaceDE w:val="0"/>
              <w:autoSpaceDN w:val="0"/>
              <w:adjustRightInd w:val="0"/>
              <w:rPr>
                <w:rFonts w:ascii="Helvetica Neue" w:hAnsi="Helvetica Neue" w:cs="Helvetica"/>
              </w:rPr>
            </w:pPr>
          </w:p>
        </w:tc>
      </w:tr>
      <w:tr w:rsidR="00F006BA" w14:paraId="56C1DF8D" w14:textId="77777777" w:rsidTr="00BD4F2D">
        <w:tc>
          <w:tcPr>
            <w:tcW w:w="2898" w:type="dxa"/>
          </w:tcPr>
          <w:p w14:paraId="0A742514" w14:textId="77777777" w:rsidR="00F006BA"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Tickets Allocated:</w:t>
            </w:r>
          </w:p>
        </w:tc>
        <w:tc>
          <w:tcPr>
            <w:tcW w:w="8118" w:type="dxa"/>
          </w:tcPr>
          <w:p w14:paraId="24BF3786" w14:textId="788C3B79" w:rsidR="00F006BA" w:rsidRDefault="001130D9" w:rsidP="001F66A7">
            <w:pPr>
              <w:widowControl w:val="0"/>
              <w:autoSpaceDE w:val="0"/>
              <w:autoSpaceDN w:val="0"/>
              <w:adjustRightInd w:val="0"/>
              <w:rPr>
                <w:rFonts w:ascii="Helvetica Neue" w:hAnsi="Helvetica Neue" w:cs="Helvetica"/>
              </w:rPr>
            </w:pPr>
            <w:r>
              <w:rPr>
                <w:rFonts w:ascii="Helvetica Neue" w:hAnsi="Helvetica Neue" w:cs="Helvetica"/>
              </w:rPr>
              <w:t/>
            </w:r>
          </w:p>
        </w:tc>
      </w:tr>
      <w:tr w:rsidR="00F006BA" w14:paraId="0460083C" w14:textId="77777777" w:rsidTr="00BD4F2D">
        <w:tc>
          <w:tcPr>
            <w:tcW w:w="2898" w:type="dxa"/>
          </w:tcPr>
          <w:p w14:paraId="66AA1630" w14:textId="77777777" w:rsidR="00F006BA"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RSVP Total:</w:t>
            </w:r>
          </w:p>
        </w:tc>
        <w:tc>
          <w:tcPr>
            <w:tcW w:w="8118" w:type="dxa"/>
          </w:tcPr>
          <w:p w14:paraId="262213D8" w14:textId="43D32933" w:rsidR="00F006BA" w:rsidRDefault="001130D9" w:rsidP="001F66A7">
            <w:pPr>
              <w:widowControl w:val="0"/>
              <w:autoSpaceDE w:val="0"/>
              <w:autoSpaceDN w:val="0"/>
              <w:adjustRightInd w:val="0"/>
              <w:rPr>
                <w:rFonts w:ascii="Helvetica Neue" w:hAnsi="Helvetica Neue" w:cs="Helvetica"/>
              </w:rPr>
            </w:pPr>
            <w:r>
              <w:rPr>
                <w:rFonts w:ascii="Helvetica Neue" w:hAnsi="Helvetica Neue" w:cs="Helvetica"/>
              </w:rPr>
              <w:t/>
            </w:r>
          </w:p>
        </w:tc>
      </w:tr>
      <w:tr w:rsidR="00F006BA" w14:paraId="0ED011C5" w14:textId="77777777" w:rsidTr="00BD4F2D">
        <w:tc>
          <w:tcPr>
            <w:tcW w:w="2898" w:type="dxa"/>
          </w:tcPr>
          <w:p w14:paraId="73289333" w14:textId="77777777" w:rsidR="00F006BA"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Tickets Used:</w:t>
            </w:r>
          </w:p>
        </w:tc>
        <w:tc>
          <w:tcPr>
            <w:tcW w:w="8118" w:type="dxa"/>
          </w:tcPr>
          <w:p w14:paraId="76A40E93" w14:textId="3ABDEE66" w:rsidR="00F006BA" w:rsidRDefault="001130D9" w:rsidP="001F66A7">
            <w:pPr>
              <w:widowControl w:val="0"/>
              <w:autoSpaceDE w:val="0"/>
              <w:autoSpaceDN w:val="0"/>
              <w:adjustRightInd w:val="0"/>
              <w:rPr>
                <w:rFonts w:ascii="Helvetica Neue" w:hAnsi="Helvetica Neue" w:cs="Helvetica"/>
              </w:rPr>
            </w:pPr>
            <w:r>
              <w:rPr>
                <w:rFonts w:ascii="Helvetica Neue" w:hAnsi="Helvetica Neue" w:cs="Helvetica"/>
              </w:rPr>
              <w:t>193</w:t>
            </w:r>
          </w:p>
        </w:tc>
      </w:tr>
      <w:tr w:rsidR="00F006BA" w14:paraId="474CD17B" w14:textId="77777777" w:rsidTr="00BD4F2D">
        <w:tc>
          <w:tcPr>
            <w:tcW w:w="2898" w:type="dxa"/>
          </w:tcPr>
          <w:p w14:paraId="5F46697D" w14:textId="77777777" w:rsidR="00F006BA"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Avg. Arrival Time:</w:t>
            </w:r>
          </w:p>
        </w:tc>
        <w:tc>
          <w:tcPr>
            <w:tcW w:w="8118" w:type="dxa"/>
          </w:tcPr>
          <w:p w14:paraId="2B49BFB8" w14:textId="07866631" w:rsidR="00F006BA" w:rsidRDefault="001130D9" w:rsidP="001F66A7">
            <w:pPr>
              <w:widowControl w:val="0"/>
              <w:autoSpaceDE w:val="0"/>
              <w:autoSpaceDN w:val="0"/>
              <w:adjustRightInd w:val="0"/>
              <w:rPr>
                <w:rFonts w:ascii="Helvetica Neue" w:hAnsi="Helvetica Neue" w:cs="Helvetica"/>
              </w:rPr>
            </w:pPr>
            <w:r>
              <w:rPr>
                <w:rFonts w:ascii="Helvetica Neue" w:hAnsi="Helvetica Neue" w:cs="Helvetica"/>
              </w:rPr>
              <w:t>7:30 pm</w:t>
            </w:r>
          </w:p>
        </w:tc>
      </w:tr>
      <w:tr w:rsidR="00F006BA" w14:paraId="6D5286E2" w14:textId="77777777" w:rsidTr="00BD4F2D">
        <w:tc>
          <w:tcPr>
            <w:tcW w:w="2898" w:type="dxa"/>
          </w:tcPr>
          <w:p w14:paraId="690D3B24" w14:textId="77777777" w:rsidR="00F006BA" w:rsidRPr="00F006BA" w:rsidRDefault="00F006BA" w:rsidP="00F006BA">
            <w:pPr>
              <w:widowControl w:val="0"/>
              <w:autoSpaceDE w:val="0"/>
              <w:autoSpaceDN w:val="0"/>
              <w:adjustRightInd w:val="0"/>
              <w:jc w:val="right"/>
              <w:rPr>
                <w:rFonts w:ascii="Helvetica Neue" w:hAnsi="Helvetica Neue" w:cs="Helvetica"/>
                <w:b/>
              </w:rPr>
            </w:pPr>
          </w:p>
        </w:tc>
        <w:tc>
          <w:tcPr>
            <w:tcW w:w="8118" w:type="dxa"/>
          </w:tcPr>
          <w:p w14:paraId="3BA2BDA7" w14:textId="77777777" w:rsidR="00F006BA" w:rsidRDefault="00F006BA" w:rsidP="001F66A7">
            <w:pPr>
              <w:widowControl w:val="0"/>
              <w:autoSpaceDE w:val="0"/>
              <w:autoSpaceDN w:val="0"/>
              <w:adjustRightInd w:val="0"/>
              <w:rPr>
                <w:rFonts w:ascii="Helvetica Neue" w:hAnsi="Helvetica Neue" w:cs="Helvetica"/>
              </w:rPr>
            </w:pPr>
          </w:p>
        </w:tc>
      </w:tr>
      <w:tr w:rsidR="00F006BA" w14:paraId="6EF163E9" w14:textId="77777777" w:rsidTr="00BD4F2D">
        <w:tc>
          <w:tcPr>
            <w:tcW w:w="2898" w:type="dxa"/>
          </w:tcPr>
          <w:p w14:paraId="120D766E" w14:textId="77777777" w:rsidR="00F006BA" w:rsidRPr="00F006BA" w:rsidRDefault="00F006BA" w:rsidP="00F006BA">
            <w:pPr>
              <w:widowControl w:val="0"/>
              <w:autoSpaceDE w:val="0"/>
              <w:autoSpaceDN w:val="0"/>
              <w:adjustRightInd w:val="0"/>
              <w:jc w:val="right"/>
              <w:rPr>
                <w:rFonts w:ascii="Helvetica Neue" w:hAnsi="Helvetica Neue" w:cs="Helvetica"/>
                <w:b/>
              </w:rPr>
            </w:pPr>
            <w:r w:rsidRPr="00F006BA">
              <w:rPr>
                <w:rFonts w:ascii="Helvetica Neue" w:hAnsi="Helvetica Neue" w:cs="Helvetica"/>
                <w:b/>
              </w:rPr>
              <w:t>Weather:</w:t>
            </w:r>
          </w:p>
        </w:tc>
        <w:tc>
          <w:tcPr>
            <w:tcW w:w="8118" w:type="dxa"/>
          </w:tcPr>
          <w:p w14:paraId="298503D9" w14:textId="26B02C26" w:rsidR="00F006BA" w:rsidRDefault="001130D9" w:rsidP="001F66A7">
            <w:pPr>
              <w:widowControl w:val="0"/>
              <w:autoSpaceDE w:val="0"/>
              <w:autoSpaceDN w:val="0"/>
              <w:adjustRightInd w:val="0"/>
              <w:rPr>
                <w:rFonts w:ascii="Helvetica Neue" w:hAnsi="Helvetica Neue" w:cs="Helvetica"/>
              </w:rPr>
            </w:pPr>
            <w:r>
              <w:rPr>
                <w:rFonts w:ascii="Helvetica Neue" w:hAnsi="Helvetica Neue" w:cs="Helvetica"/>
              </w:rPr>
              <w:t>Hot and muggy. 81 high. </w:t>
            </w:r>
          </w:p>
        </w:tc>
      </w:tr>
    </w:tbl>
    <w:p w14:paraId="3D92D7CF" w14:textId="77777777" w:rsidR="001F66A7" w:rsidRDefault="001F66A7" w:rsidP="008222FA">
      <w:pPr>
        <w:rPr>
          <w:rFonts w:ascii="Helvetica Neue" w:hAnsi="Helvetica Neue" w:cs="Helveti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8118"/>
      </w:tblGrid>
      <w:tr w:rsidR="00F006BA" w14:paraId="50AC9B8F" w14:textId="77777777" w:rsidTr="00BD4F2D">
        <w:tc>
          <w:tcPr>
            <w:tcW w:w="2898" w:type="dxa"/>
          </w:tcPr>
          <w:p w14:paraId="456DE4E9" w14:textId="77777777" w:rsidR="00F006BA" w:rsidRPr="00F006BA" w:rsidRDefault="00F006BA" w:rsidP="00F006BA">
            <w:pPr>
              <w:jc w:val="right"/>
              <w:rPr>
                <w:rFonts w:ascii="Helvetica Neue" w:hAnsi="Helvetica Neue"/>
                <w:b/>
              </w:rPr>
            </w:pPr>
            <w:r w:rsidRPr="00F006BA">
              <w:rPr>
                <w:rFonts w:ascii="Helvetica Neue" w:hAnsi="Helvetica Neue"/>
                <w:b/>
              </w:rPr>
              <w:t>Guest Comment:</w:t>
            </w:r>
          </w:p>
        </w:tc>
        <w:tc>
          <w:tcPr>
            <w:tcW w:w="8118" w:type="dxa"/>
          </w:tcPr>
          <w:p w14:paraId="23F387C7" w14:textId="72C91F59" w:rsidR="00F006BA" w:rsidRPr="007303CB" w:rsidRDefault="001130D9" w:rsidP="00F006BA">
            <w:pPr>
              <w:widowControl w:val="0"/>
              <w:autoSpaceDE w:val="0"/>
              <w:autoSpaceDN w:val="0"/>
              <w:adjustRightInd w:val="0"/>
              <w:rPr>
                <w:rFonts w:ascii="Helvetica" w:hAnsi="Helvetica" w:cs="Helvetica"/>
              </w:rPr>
            </w:pPr>
            <w:r>
              <w:rPr>
                <w:rFonts w:ascii="Helvetica" w:hAnsi="Helvetica" w:cs="Helvetica"/>
              </w:rPr>
              <w:t>
                <w:altChunk xmlns:r="http://schemas.openxmlformats.org/officeDocument/2006/relationships" xmlns:w="http://schemas.openxmlformats.org/wordprocessingml/2006/main" r:id="rHTMLId1"/>
              </w:t>
            </w:r>
          </w:p>
        </w:tc>
      </w:tr>
    </w:tbl>
    <w:p w14:paraId="08D8949E" w14:textId="77777777" w:rsidR="00F006BA" w:rsidRPr="001F66A7" w:rsidRDefault="00F006BA" w:rsidP="008222FA">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8118"/>
      </w:tblGrid>
      <w:tr w:rsidR="001C698E" w14:paraId="190EE7AB" w14:textId="77777777" w:rsidTr="00BD4F2D">
        <w:tc>
          <w:tcPr>
            <w:tcW w:w="2898" w:type="dxa"/>
          </w:tcPr>
          <w:p w14:paraId="77CA38CD" w14:textId="77777777" w:rsidR="001C698E" w:rsidRPr="00F006BA" w:rsidRDefault="001C698E" w:rsidP="001C698E">
            <w:pPr>
              <w:jc w:val="right"/>
              <w:rPr>
                <w:rFonts w:ascii="Helvetica Neue" w:hAnsi="Helvetica Neue"/>
                <w:b/>
              </w:rPr>
            </w:pPr>
            <w:r>
              <w:rPr>
                <w:rFonts w:ascii="Helvetica Neue" w:hAnsi="Helvetica Neue"/>
                <w:b/>
              </w:rPr>
              <w:t xml:space="preserve">Manager </w:t>
            </w:r>
            <w:r w:rsidRPr="00F006BA">
              <w:rPr>
                <w:rFonts w:ascii="Helvetica Neue" w:hAnsi="Helvetica Neue"/>
                <w:b/>
              </w:rPr>
              <w:t>Comment:</w:t>
            </w:r>
          </w:p>
        </w:tc>
        <w:tc>
          <w:tcPr>
            <w:tcW w:w="8118" w:type="dxa"/>
          </w:tcPr>
          <w:p w14:paraId="23F214A6" w14:textId="18431A1B" w:rsidR="001C698E" w:rsidRPr="007303CB" w:rsidRDefault="001130D9" w:rsidP="001C698E">
            <w:pPr>
              <w:widowControl w:val="0"/>
              <w:autoSpaceDE w:val="0"/>
              <w:autoSpaceDN w:val="0"/>
              <w:adjustRightInd w:val="0"/>
              <w:rPr>
                <w:rFonts w:ascii="Helvetica" w:hAnsi="Helvetica" w:cs="Helvetica"/>
              </w:rPr>
            </w:pPr>
            <w:r>
              <w:rPr>
                <w:rFonts w:ascii="Helvetica" w:hAnsi="Helvetica" w:cs="Helvetica"/>
              </w:rPr>
              <w:t>
                <w:altChunk xmlns:r="http://schemas.openxmlformats.org/officeDocument/2006/relationships" xmlns:w="http://schemas.openxmlformats.org/wordprocessingml/2006/main" r:id="rHTMLId2"/>
              </w:t>
            </w:r>
          </w:p>
        </w:tc>
      </w:tr>
    </w:tbl>
    <w:p w14:paraId="7A30FA00" w14:textId="77777777" w:rsidR="009C37DA" w:rsidRDefault="009C37DA" w:rsidP="001130D9">
      <w:pPr>
        <w:outlineLvl w:val="0"/>
        <w:rPr>
          <w:rFonts w:ascii="Helvetica Neue" w:hAnsi="Helvetica Neue"/>
          <w:b/>
          <w:sz w:val="40"/>
          <w:szCs w:val="40"/>
        </w:rPr>
      </w:pPr>
    </w:p>
    <w:p w14:paraId="7DA591AF" w14:textId="77777777" w:rsidR="009C37DA" w:rsidRDefault="009C37DA">
      <w:pPr>
        <w:rPr>
          <w:rFonts w:ascii="Helvetica Neue" w:hAnsi="Helvetica Neue"/>
          <w:b/>
          <w:sz w:val="40"/>
          <w:szCs w:val="40"/>
        </w:rPr>
      </w:pPr>
      <w:r>
        <w:rPr>
          <w:rFonts w:ascii="Helvetica Neue" w:hAnsi="Helvetica Neue"/>
          <w:b/>
          <w:sz w:val="40"/>
          <w:szCs w:val="40"/>
        </w:rPr>
        <w:br w:type="page"/>
      </w:r>
    </w:p>
    <w:p w14:paraId="4B766B37" w14:textId="43F3DE57" w:rsidR="008222FA" w:rsidRPr="001F66A7" w:rsidRDefault="001F66A7" w:rsidP="001130D9">
      <w:pPr>
        <w:outlineLvl w:val="0"/>
        <w:rPr>
          <w:rFonts w:ascii="Helvetica Neue" w:hAnsi="Helvetica Neue"/>
          <w:b/>
          <w:sz w:val="40"/>
          <w:szCs w:val="40"/>
        </w:rPr>
      </w:pPr>
      <w:r w:rsidRPr="001F66A7">
        <w:rPr>
          <w:rFonts w:ascii="Helvetica Neue" w:hAnsi="Helvetica Neue"/>
          <w:b/>
          <w:sz w:val="40"/>
          <w:szCs w:val="40"/>
        </w:rPr>
        <w:lastRenderedPageBreak/>
        <w:t>DIRECT ENGAGEMENT NUMBERS</w:t>
      </w:r>
    </w:p>
    <w:p w14:paraId="18FC0BBA" w14:textId="77777777" w:rsidR="008222FA" w:rsidRDefault="0031532E" w:rsidP="008222FA">
      <w:pPr>
        <w:rPr>
          <w:rFonts w:ascii="Helvetica Neue" w:hAnsi="Helvetica Neue"/>
        </w:rPr>
      </w:pPr>
      <w:r>
        <w:rPr>
          <w:rFonts w:ascii="Helvetica Neue" w:hAnsi="Helvetica Neue"/>
          <w:noProof/>
        </w:rPr>
        <mc:AlternateContent>
          <mc:Choice Requires="wps">
            <w:drawing>
              <wp:anchor distT="0" distB="0" distL="114300" distR="114300" simplePos="0" relativeHeight="251665408" behindDoc="0" locked="0" layoutInCell="1" allowOverlap="1" wp14:anchorId="7F5B53F9" wp14:editId="6DB17CFA">
                <wp:simplePos x="0" y="0"/>
                <wp:positionH relativeFrom="column">
                  <wp:posOffset>0</wp:posOffset>
                </wp:positionH>
                <wp:positionV relativeFrom="paragraph">
                  <wp:posOffset>33020</wp:posOffset>
                </wp:positionV>
                <wp:extent cx="6858000" cy="0"/>
                <wp:effectExtent l="0" t="25400" r="0" b="25400"/>
                <wp:wrapNone/>
                <wp:docPr id="9" name="Straight Connector 9"/>
                <wp:cNvGraphicFramePr/>
                <a:graphic xmlns:a="http://schemas.openxmlformats.org/drawingml/2006/main">
                  <a:graphicData uri="http://schemas.microsoft.com/office/word/2010/wordprocessingShape">
                    <wps:wsp>
                      <wps:cNvCnPr/>
                      <wps:spPr>
                        <a:xfrm>
                          <a:off x="0" y="0"/>
                          <a:ext cx="6858000" cy="0"/>
                        </a:xfrm>
                        <a:prstGeom prst="line">
                          <a:avLst/>
                        </a:prstGeom>
                        <a:ln>
                          <a:solidFill>
                            <a:srgbClr val="3366FF"/>
                          </a:solidFill>
                        </a:ln>
                        <a:effectLst/>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mo="http://schemas.microsoft.com/office/mac/office/2008/main" xmlns:mv="urn:schemas-microsoft-com:mac:vml">
            <w:pict>
              <v:line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2.6pt" to="540pt,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" strokecolor="#36f" strokeweight="3pt"/>
            </w:pict>
          </mc:Fallback>
        </mc:AlternateContent>
      </w:r>
    </w:p>
    <w:p w14:paraId="185AA3E2" w14:textId="77777777" w:rsidR="0031532E" w:rsidRDefault="0031532E" w:rsidP="008222FA">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8118"/>
      </w:tblGrid>
      <w:tr w:rsidR="0031532E" w14:paraId="12E20619" w14:textId="77777777" w:rsidTr="00BD4F2D">
        <w:tc>
          <w:tcPr>
            <w:tcW w:w="2898" w:type="dxa"/>
          </w:tcPr>
          <w:p w14:paraId="684DC940" w14:textId="77777777" w:rsidR="0031532E" w:rsidRPr="00F006BA" w:rsidRDefault="007303CB" w:rsidP="0031532E">
            <w:pPr>
              <w:widowControl w:val="0"/>
              <w:autoSpaceDE w:val="0"/>
              <w:autoSpaceDN w:val="0"/>
              <w:adjustRightInd w:val="0"/>
              <w:jc w:val="right"/>
              <w:rPr>
                <w:rFonts w:ascii="Helvetica Neue" w:hAnsi="Helvetica Neue" w:cs="Helvetica"/>
                <w:b/>
              </w:rPr>
            </w:pPr>
            <w:r>
              <w:rPr>
                <w:rFonts w:ascii="Helvetica Neue" w:hAnsi="Helvetica Neue" w:cs="Helvetica"/>
                <w:b/>
              </w:rPr>
              <w:t>Number of Hubs</w:t>
            </w:r>
            <w:r w:rsidR="0031532E" w:rsidRPr="00F006BA">
              <w:rPr>
                <w:rFonts w:ascii="Helvetica Neue" w:hAnsi="Helvetica Neue" w:cs="Helvetica"/>
                <w:b/>
              </w:rPr>
              <w:t>:</w:t>
            </w:r>
          </w:p>
        </w:tc>
        <w:tc>
          <w:tcPr>
            <w:tcW w:w="8118" w:type="dxa"/>
          </w:tcPr>
          <w:p w14:paraId="0B2E8647" w14:textId="68E73502" w:rsidR="0031532E" w:rsidRDefault="001130D9" w:rsidP="0031532E">
            <w:pPr>
              <w:widowControl w:val="0"/>
              <w:autoSpaceDE w:val="0"/>
              <w:autoSpaceDN w:val="0"/>
              <w:adjustRightInd w:val="0"/>
              <w:rPr>
                <w:rFonts w:ascii="Helvetica Neue" w:hAnsi="Helvetica Neue" w:cs="Helvetica"/>
              </w:rPr>
            </w:pPr>
            <w:r>
              <w:rPr>
                <w:rFonts w:ascii="Helvetica Neue" w:hAnsi="Helvetica Neue" w:cs="Helvetica"/>
              </w:rPr>
              <w:t>2</w:t>
            </w:r>
          </w:p>
        </w:tc>
      </w:tr>
      <w:tr w:rsidR="0031532E" w14:paraId="00DBB02F" w14:textId="77777777" w:rsidTr="00BD4F2D">
        <w:tc>
          <w:tcPr>
            <w:tcW w:w="2898" w:type="dxa"/>
          </w:tcPr>
          <w:p w14:paraId="04109852" w14:textId="77777777" w:rsidR="0031532E" w:rsidRPr="00F006BA" w:rsidRDefault="007303CB" w:rsidP="0031532E">
            <w:pPr>
              <w:widowControl w:val="0"/>
              <w:autoSpaceDE w:val="0"/>
              <w:autoSpaceDN w:val="0"/>
              <w:adjustRightInd w:val="0"/>
              <w:jc w:val="right"/>
              <w:rPr>
                <w:rFonts w:ascii="Helvetica Neue" w:hAnsi="Helvetica Neue" w:cs="Helvetica"/>
                <w:b/>
              </w:rPr>
            </w:pPr>
            <w:r>
              <w:rPr>
                <w:rFonts w:ascii="Helvetica Neue" w:hAnsi="Helvetica Neue" w:cs="Helvetica"/>
                <w:b/>
              </w:rPr>
              <w:t>Location</w:t>
            </w:r>
            <w:r w:rsidR="0031532E" w:rsidRPr="00F006BA">
              <w:rPr>
                <w:rFonts w:ascii="Helvetica Neue" w:hAnsi="Helvetica Neue" w:cs="Helvetica"/>
                <w:b/>
              </w:rPr>
              <w:t>:</w:t>
            </w:r>
          </w:p>
        </w:tc>
        <w:tc>
          <w:tcPr>
            <w:tcW w:w="8118" w:type="dxa"/>
          </w:tcPr>
          <w:p w14:paraId="0BB02DDA" w14:textId="01F120E8" w:rsidR="0031532E" w:rsidRDefault="001130D9" w:rsidP="0031532E">
            <w:pPr>
              <w:widowControl w:val="0"/>
              <w:autoSpaceDE w:val="0"/>
              <w:autoSpaceDN w:val="0"/>
              <w:adjustRightInd w:val="0"/>
              <w:rPr>
                <w:rFonts w:ascii="Helvetica Neue" w:hAnsi="Helvetica Neue" w:cs="Helvetica"/>
              </w:rPr>
            </w:pPr>
            <w:r>
              <w:rPr>
                <w:rFonts w:ascii="Helvetica Neue" w:hAnsi="Helvetica Neue" w:cs="Helvetica"/>
              </w:rPr>
              <w:t>Main Concourse</w:t>
            </w:r>
          </w:p>
        </w:tc>
      </w:tr>
      <w:tr w:rsidR="0031532E" w14:paraId="2AEAE930" w14:textId="77777777" w:rsidTr="00BD4F2D">
        <w:tc>
          <w:tcPr>
            <w:tcW w:w="2898" w:type="dxa"/>
          </w:tcPr>
          <w:p w14:paraId="0702A018" w14:textId="77777777" w:rsidR="0031532E" w:rsidRPr="00F006BA" w:rsidRDefault="0031532E" w:rsidP="0031532E">
            <w:pPr>
              <w:widowControl w:val="0"/>
              <w:autoSpaceDE w:val="0"/>
              <w:autoSpaceDN w:val="0"/>
              <w:adjustRightInd w:val="0"/>
              <w:jc w:val="right"/>
              <w:rPr>
                <w:rFonts w:ascii="Helvetica Neue" w:hAnsi="Helvetica Neue" w:cs="Helvetica"/>
                <w:b/>
              </w:rPr>
            </w:pPr>
          </w:p>
        </w:tc>
        <w:tc>
          <w:tcPr>
            <w:tcW w:w="8118" w:type="dxa"/>
          </w:tcPr>
          <w:p w14:paraId="0AC461DC" w14:textId="77777777" w:rsidR="0031532E" w:rsidRDefault="0031532E" w:rsidP="0031532E">
            <w:pPr>
              <w:widowControl w:val="0"/>
              <w:autoSpaceDE w:val="0"/>
              <w:autoSpaceDN w:val="0"/>
              <w:adjustRightInd w:val="0"/>
              <w:rPr>
                <w:rFonts w:ascii="Helvetica Neue" w:hAnsi="Helvetica Neue" w:cs="Helvetica"/>
              </w:rPr>
            </w:pPr>
          </w:p>
        </w:tc>
      </w:tr>
      <w:tr w:rsidR="0031532E" w14:paraId="6906BFB8" w14:textId="77777777" w:rsidTr="00BD4F2D">
        <w:tc>
          <w:tcPr>
            <w:tcW w:w="2898" w:type="dxa"/>
          </w:tcPr>
          <w:p w14:paraId="1100915F" w14:textId="77777777" w:rsidR="0031532E" w:rsidRPr="00F006BA" w:rsidRDefault="007303CB" w:rsidP="007303CB">
            <w:pPr>
              <w:widowControl w:val="0"/>
              <w:autoSpaceDE w:val="0"/>
              <w:autoSpaceDN w:val="0"/>
              <w:adjustRightInd w:val="0"/>
              <w:jc w:val="right"/>
              <w:rPr>
                <w:rFonts w:ascii="Helvetica Neue" w:hAnsi="Helvetica Neue" w:cs="Helvetica"/>
                <w:b/>
              </w:rPr>
            </w:pPr>
            <w:r>
              <w:rPr>
                <w:rFonts w:ascii="Helvetica Neue" w:hAnsi="Helvetica Neue" w:cs="Helvetica"/>
                <w:b/>
              </w:rPr>
              <w:t xml:space="preserve"> # Brand Ambassadors</w:t>
            </w:r>
            <w:r w:rsidR="0031532E" w:rsidRPr="00F006BA">
              <w:rPr>
                <w:rFonts w:ascii="Helvetica Neue" w:hAnsi="Helvetica Neue" w:cs="Helvetica"/>
                <w:b/>
              </w:rPr>
              <w:t>:</w:t>
            </w:r>
          </w:p>
        </w:tc>
        <w:tc>
          <w:tcPr>
            <w:tcW w:w="8118" w:type="dxa"/>
          </w:tcPr>
          <w:p w14:paraId="5DD5AACF" w14:textId="70A86ECC" w:rsidR="0031532E" w:rsidRDefault="001130D9" w:rsidP="0031532E">
            <w:pPr>
              <w:widowControl w:val="0"/>
              <w:autoSpaceDE w:val="0"/>
              <w:autoSpaceDN w:val="0"/>
              <w:adjustRightInd w:val="0"/>
              <w:rPr>
                <w:rFonts w:ascii="Helvetica Neue" w:hAnsi="Helvetica Neue" w:cs="Helvetica"/>
              </w:rPr>
            </w:pPr>
            <w:r>
              <w:rPr>
                <w:rFonts w:ascii="Helvetica Neue" w:hAnsi="Helvetica Neue" w:cs="Helvetica"/>
              </w:rPr>
              <w:t>21</w:t>
            </w:r>
          </w:p>
        </w:tc>
      </w:tr>
      <w:tr w:rsidR="0031532E" w14:paraId="0211B0C7" w14:textId="77777777" w:rsidTr="00BD4F2D">
        <w:tc>
          <w:tcPr>
            <w:tcW w:w="2898" w:type="dxa"/>
          </w:tcPr>
          <w:p w14:paraId="42F5E962" w14:textId="77777777" w:rsidR="0031532E" w:rsidRPr="00F006BA" w:rsidRDefault="007303CB" w:rsidP="0031532E">
            <w:pPr>
              <w:widowControl w:val="0"/>
              <w:autoSpaceDE w:val="0"/>
              <w:autoSpaceDN w:val="0"/>
              <w:adjustRightInd w:val="0"/>
              <w:jc w:val="right"/>
              <w:rPr>
                <w:rFonts w:ascii="Helvetica Neue" w:hAnsi="Helvetica Neue" w:cs="Helvetica"/>
                <w:b/>
              </w:rPr>
            </w:pPr>
            <w:r>
              <w:rPr>
                <w:rFonts w:ascii="Helvetica Neue" w:hAnsi="Helvetica Neue" w:cs="Helvetica"/>
                <w:b/>
              </w:rPr>
              <w:t># of Demos:</w:t>
            </w:r>
          </w:p>
        </w:tc>
        <w:tc>
          <w:tcPr>
            <w:tcW w:w="8118" w:type="dxa"/>
          </w:tcPr>
          <w:p w14:paraId="6F0731E2" w14:textId="4EABD23A" w:rsidR="0031532E" w:rsidRDefault="001130D9" w:rsidP="0031532E">
            <w:pPr>
              <w:widowControl w:val="0"/>
              <w:autoSpaceDE w:val="0"/>
              <w:autoSpaceDN w:val="0"/>
              <w:adjustRightInd w:val="0"/>
              <w:rPr>
                <w:rFonts w:ascii="Helvetica Neue" w:hAnsi="Helvetica Neue" w:cs="Helvetica"/>
              </w:rPr>
            </w:pPr>
            <w:r>
              <w:rPr>
                <w:rFonts w:ascii="Helvetica Neue" w:hAnsi="Helvetica Neue" w:cs="Helvetica"/>
              </w:rPr>
              <w:t>1030</w:t>
            </w:r>
          </w:p>
        </w:tc>
      </w:tr>
      <w:tr w:rsidR="0031532E" w14:paraId="78677A00" w14:textId="77777777" w:rsidTr="00BD4F2D">
        <w:tc>
          <w:tcPr>
            <w:tcW w:w="2898" w:type="dxa"/>
          </w:tcPr>
          <w:p w14:paraId="7BB77790" w14:textId="77777777" w:rsidR="0031532E" w:rsidRPr="00F006BA" w:rsidRDefault="007303CB" w:rsidP="0031532E">
            <w:pPr>
              <w:widowControl w:val="0"/>
              <w:autoSpaceDE w:val="0"/>
              <w:autoSpaceDN w:val="0"/>
              <w:adjustRightInd w:val="0"/>
              <w:jc w:val="right"/>
              <w:rPr>
                <w:rFonts w:ascii="Helvetica Neue" w:hAnsi="Helvetica Neue" w:cs="Helvetica"/>
                <w:b/>
              </w:rPr>
            </w:pPr>
            <w:r>
              <w:rPr>
                <w:rFonts w:ascii="Helvetica Neue" w:hAnsi="Helvetica Neue" w:cs="Helvetica"/>
                <w:b/>
              </w:rPr>
              <w:t>Est. Dwell Time:</w:t>
            </w:r>
          </w:p>
        </w:tc>
        <w:tc>
          <w:tcPr>
            <w:tcW w:w="8118" w:type="dxa"/>
          </w:tcPr>
          <w:p w14:paraId="4872D523" w14:textId="711D6410" w:rsidR="0031532E" w:rsidRDefault="001130D9" w:rsidP="0031532E">
            <w:pPr>
              <w:widowControl w:val="0"/>
              <w:autoSpaceDE w:val="0"/>
              <w:autoSpaceDN w:val="0"/>
              <w:adjustRightInd w:val="0"/>
              <w:rPr>
                <w:rFonts w:ascii="Helvetica Neue" w:hAnsi="Helvetica Neue" w:cs="Helvetica"/>
              </w:rPr>
            </w:pPr>
            <w:r>
              <w:rPr>
                <w:rFonts w:ascii="Helvetica Neue" w:hAnsi="Helvetica Neue" w:cs="Helvetica"/>
              </w:rPr>
              <w:t>2 Mins</w:t>
            </w:r>
          </w:p>
        </w:tc>
      </w:tr>
      <w:tr w:rsidR="0031532E" w14:paraId="72FD6C96" w14:textId="77777777" w:rsidTr="00BD4F2D">
        <w:tc>
          <w:tcPr>
            <w:tcW w:w="2898" w:type="dxa"/>
          </w:tcPr>
          <w:p w14:paraId="34C04D7C" w14:textId="77777777" w:rsidR="0031532E" w:rsidRPr="00F006BA" w:rsidRDefault="007303CB" w:rsidP="0031532E">
            <w:pPr>
              <w:widowControl w:val="0"/>
              <w:autoSpaceDE w:val="0"/>
              <w:autoSpaceDN w:val="0"/>
              <w:adjustRightInd w:val="0"/>
              <w:jc w:val="right"/>
              <w:rPr>
                <w:rFonts w:ascii="Helvetica Neue" w:hAnsi="Helvetica Neue" w:cs="Helvetica"/>
                <w:b/>
              </w:rPr>
            </w:pPr>
            <w:r>
              <w:rPr>
                <w:rFonts w:ascii="Helvetica Neue" w:hAnsi="Helvetica Neue" w:cs="Helvetica"/>
                <w:b/>
              </w:rPr>
              <w:t># of Photos Emailed:</w:t>
            </w:r>
          </w:p>
        </w:tc>
        <w:tc>
          <w:tcPr>
            <w:tcW w:w="8118" w:type="dxa"/>
          </w:tcPr>
          <w:p w14:paraId="50694EB6" w14:textId="58495645" w:rsidR="0031532E" w:rsidRDefault="001130D9" w:rsidP="0031532E">
            <w:pPr>
              <w:widowControl w:val="0"/>
              <w:autoSpaceDE w:val="0"/>
              <w:autoSpaceDN w:val="0"/>
              <w:adjustRightInd w:val="0"/>
              <w:rPr>
                <w:rFonts w:ascii="Helvetica Neue" w:hAnsi="Helvetica Neue" w:cs="Helvetica"/>
              </w:rPr>
            </w:pPr>
            <w:r>
              <w:rPr>
                <w:rFonts w:ascii="Helvetica Neue" w:hAnsi="Helvetica Neue" w:cs="Helvetica"/>
              </w:rPr>
              <w:t>35</w:t>
            </w:r>
          </w:p>
        </w:tc>
      </w:tr>
      <w:tr w:rsidR="0031532E" w14:paraId="31F6A7FC" w14:textId="77777777" w:rsidTr="00BD4F2D">
        <w:tc>
          <w:tcPr>
            <w:tcW w:w="2898" w:type="dxa"/>
          </w:tcPr>
          <w:p w14:paraId="7F3BB9D7" w14:textId="77777777" w:rsidR="0031532E" w:rsidRPr="00F006BA" w:rsidRDefault="007303CB" w:rsidP="0031532E">
            <w:pPr>
              <w:widowControl w:val="0"/>
              <w:autoSpaceDE w:val="0"/>
              <w:autoSpaceDN w:val="0"/>
              <w:adjustRightInd w:val="0"/>
              <w:jc w:val="right"/>
              <w:rPr>
                <w:rFonts w:ascii="Helvetica Neue" w:hAnsi="Helvetica Neue" w:cs="Helvetica"/>
                <w:b/>
              </w:rPr>
            </w:pPr>
            <w:r>
              <w:rPr>
                <w:rFonts w:ascii="Helvetica Neue" w:hAnsi="Helvetica Neue" w:cs="Helvetica"/>
                <w:b/>
              </w:rPr>
              <w:t>Giveaways:</w:t>
            </w:r>
          </w:p>
        </w:tc>
        <w:tc>
          <w:tcPr>
            <w:tcW w:w="8118" w:type="dxa"/>
          </w:tcPr>
          <w:p w14:paraId="315556FB" w14:textId="0580986E" w:rsidR="0031532E" w:rsidRDefault="001130D9" w:rsidP="0031532E">
            <w:pPr>
              <w:widowControl w:val="0"/>
              <w:autoSpaceDE w:val="0"/>
              <w:autoSpaceDN w:val="0"/>
              <w:adjustRightInd w:val="0"/>
              <w:rPr>
                <w:rFonts w:ascii="Helvetica Neue" w:hAnsi="Helvetica Neue" w:cs="Helvetica"/>
              </w:rPr>
            </w:pPr>
            <w:r>
              <w:rPr>
                <w:rFonts w:ascii="Helvetica Neue" w:hAnsi="Helvetica Neue" w:cs="Helvetica"/>
              </w:rPr>
              <w:t>0</w:t>
            </w:r>
          </w:p>
        </w:tc>
      </w:tr>
      <w:tr w:rsidR="0031532E" w14:paraId="4B7EF170" w14:textId="77777777" w:rsidTr="00BD4F2D">
        <w:tc>
          <w:tcPr>
            <w:tcW w:w="2898" w:type="dxa"/>
          </w:tcPr>
          <w:p w14:paraId="5E974F5A" w14:textId="77777777" w:rsidR="0031532E" w:rsidRPr="00F006BA" w:rsidRDefault="007303CB" w:rsidP="0031532E">
            <w:pPr>
              <w:widowControl w:val="0"/>
              <w:autoSpaceDE w:val="0"/>
              <w:autoSpaceDN w:val="0"/>
              <w:adjustRightInd w:val="0"/>
              <w:jc w:val="right"/>
              <w:rPr>
                <w:rFonts w:ascii="Helvetica Neue" w:hAnsi="Helvetica Neue" w:cs="Helvetica"/>
                <w:b/>
              </w:rPr>
            </w:pPr>
            <w:r>
              <w:rPr>
                <w:rFonts w:ascii="Helvetica Neue" w:hAnsi="Helvetica Neue" w:cs="Helvetica"/>
                <w:b/>
              </w:rPr>
              <w:t>Promotional Material:</w:t>
            </w:r>
          </w:p>
        </w:tc>
        <w:tc>
          <w:tcPr>
            <w:tcW w:w="8118" w:type="dxa"/>
          </w:tcPr>
          <w:p w14:paraId="6DCC239B" w14:textId="728AF4BF" w:rsidR="0031532E" w:rsidRDefault="001130D9" w:rsidP="001C698E">
            <w:pPr>
              <w:widowControl w:val="0"/>
              <w:autoSpaceDE w:val="0"/>
              <w:autoSpaceDN w:val="0"/>
              <w:adjustRightInd w:val="0"/>
              <w:rPr>
                <w:rFonts w:ascii="Helvetica Neue" w:hAnsi="Helvetica Neue" w:cs="Helvetica"/>
              </w:rPr>
            </w:pPr>
            <w:r>
              <w:rPr>
                <w:rFonts w:ascii="Helvetica Neue" w:hAnsi="Helvetica Neue" w:cs="Helvetica"/>
              </w:rPr>
              <w:t>0</w:t>
            </w:r>
          </w:p>
        </w:tc>
      </w:tr>
      <w:tr w:rsidR="0031532E" w14:paraId="088FCEBE" w14:textId="77777777" w:rsidTr="00BD4F2D">
        <w:tc>
          <w:tcPr>
            <w:tcW w:w="2898" w:type="dxa"/>
          </w:tcPr>
          <w:p w14:paraId="6001208A" w14:textId="77777777" w:rsidR="0031532E" w:rsidRPr="00F006BA" w:rsidRDefault="007303CB" w:rsidP="0031532E">
            <w:pPr>
              <w:widowControl w:val="0"/>
              <w:autoSpaceDE w:val="0"/>
              <w:autoSpaceDN w:val="0"/>
              <w:adjustRightInd w:val="0"/>
              <w:jc w:val="right"/>
              <w:rPr>
                <w:rFonts w:ascii="Helvetica Neue" w:hAnsi="Helvetica Neue" w:cs="Helvetica"/>
                <w:b/>
              </w:rPr>
            </w:pPr>
            <w:r>
              <w:rPr>
                <w:rFonts w:ascii="Helvetica Neue" w:hAnsi="Helvetica Neue" w:cs="Helvetica"/>
                <w:b/>
              </w:rPr>
              <w:t>Activity Feedback:</w:t>
            </w:r>
          </w:p>
        </w:tc>
        <w:tc>
          <w:tcPr>
            <w:tcW w:w="8118" w:type="dxa"/>
          </w:tcPr>
          <w:p w14:paraId="264A3995" w14:textId="36C978CF" w:rsidR="0031532E" w:rsidRDefault="001130D9" w:rsidP="0031532E">
            <w:pPr>
              <w:widowControl w:val="0"/>
              <w:autoSpaceDE w:val="0"/>
              <w:autoSpaceDN w:val="0"/>
              <w:adjustRightInd w:val="0"/>
              <w:rPr>
                <w:rFonts w:ascii="Helvetica Neue" w:hAnsi="Helvetica Neue" w:cs="Helvetica"/>
              </w:rPr>
            </w:pPr>
            <w:r>
              <w:rPr>
                <w:rFonts w:ascii="Helvetica Neue" w:hAnsi="Helvetica Neue" w:cs="Helvetica"/>
              </w:rPr>
              <w:t/>
            </w:r>
          </w:p>
        </w:tc>
      </w:tr>
    </w:tbl>
    <w:p w14:paraId="0FFAF8B0" w14:textId="77777777" w:rsidR="007303CB" w:rsidRDefault="007303CB" w:rsidP="008222FA">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8118"/>
      </w:tblGrid>
      <w:tr w:rsidR="007303CB" w14:paraId="1F7B3D8A" w14:textId="77777777" w:rsidTr="00BD4F2D">
        <w:tc>
          <w:tcPr>
            <w:tcW w:w="2898" w:type="dxa"/>
          </w:tcPr>
          <w:p w14:paraId="2A232B1D" w14:textId="77777777" w:rsidR="007303CB" w:rsidRPr="00F006BA" w:rsidRDefault="007303CB" w:rsidP="007303CB">
            <w:pPr>
              <w:widowControl w:val="0"/>
              <w:autoSpaceDE w:val="0"/>
              <w:autoSpaceDN w:val="0"/>
              <w:adjustRightInd w:val="0"/>
              <w:jc w:val="right"/>
              <w:rPr>
                <w:rFonts w:ascii="Helvetica Neue" w:hAnsi="Helvetica Neue" w:cs="Helvetica"/>
                <w:b/>
              </w:rPr>
            </w:pPr>
            <w:r>
              <w:rPr>
                <w:rFonts w:ascii="Helvetica Neue" w:hAnsi="Helvetica Neue" w:cs="Helvetica"/>
                <w:b/>
              </w:rPr>
              <w:t>Most Asked Questions:</w:t>
            </w:r>
          </w:p>
        </w:tc>
        <w:tc>
          <w:tcPr>
            <w:tcW w:w="8118" w:type="dxa"/>
          </w:tcPr>
          <w:p w14:paraId="2239D3B3" w14:textId="4669B19B" w:rsidR="007303CB" w:rsidRPr="007303CB" w:rsidRDefault="001130D9" w:rsidP="007303CB">
            <w:pPr>
              <w:widowControl w:val="0"/>
              <w:autoSpaceDE w:val="0"/>
              <w:autoSpaceDN w:val="0"/>
              <w:adjustRightInd w:val="0"/>
              <w:rPr>
                <w:rFonts w:ascii="Helvetica" w:hAnsi="Helvetica" w:cs="Helvetica"/>
              </w:rPr>
            </w:pPr>
            <w:r>
              <w:rPr>
                <w:rFonts w:ascii="Helvetica" w:hAnsi="Helvetica" w:cs="Helvetica"/>
              </w:rPr>
              <w:t>
                <w:altChunk xmlns:r="http://schemas.openxmlformats.org/officeDocument/2006/relationships" xmlns:w="http://schemas.openxmlformats.org/wordprocessingml/2006/main" r:id="rHTMLId3"/>
              </w:t>
            </w:r>
          </w:p>
        </w:tc>
      </w:tr>
    </w:tbl>
    <w:p w14:paraId="55F4A3DC" w14:textId="77777777" w:rsidR="007303CB" w:rsidRDefault="007303CB" w:rsidP="008222FA">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8118"/>
      </w:tblGrid>
      <w:tr w:rsidR="007303CB" w14:paraId="764764FA" w14:textId="77777777" w:rsidTr="00BD4F2D">
        <w:tc>
          <w:tcPr>
            <w:tcW w:w="2898" w:type="dxa"/>
          </w:tcPr>
          <w:p w14:paraId="253F08C3" w14:textId="77777777" w:rsidR="007303CB" w:rsidRPr="00F006BA" w:rsidRDefault="007303CB" w:rsidP="007303CB">
            <w:pPr>
              <w:widowControl w:val="0"/>
              <w:autoSpaceDE w:val="0"/>
              <w:autoSpaceDN w:val="0"/>
              <w:adjustRightInd w:val="0"/>
              <w:jc w:val="right"/>
              <w:rPr>
                <w:rFonts w:ascii="Helvetica Neue" w:hAnsi="Helvetica Neue" w:cs="Helvetica"/>
                <w:b/>
              </w:rPr>
            </w:pPr>
            <w:r>
              <w:rPr>
                <w:rFonts w:ascii="Helvetica Neue" w:hAnsi="Helvetica Neue" w:cs="Helvetica"/>
                <w:b/>
              </w:rPr>
              <w:t>Feedback:</w:t>
            </w:r>
          </w:p>
        </w:tc>
        <w:tc>
          <w:tcPr>
            <w:tcW w:w="8118" w:type="dxa"/>
          </w:tcPr>
          <w:p w14:paraId="7E3FF282" w14:textId="3410867C" w:rsidR="007303CB" w:rsidRPr="007303CB" w:rsidRDefault="001130D9" w:rsidP="007303CB">
            <w:pPr>
              <w:widowControl w:val="0"/>
              <w:autoSpaceDE w:val="0"/>
              <w:autoSpaceDN w:val="0"/>
              <w:adjustRightInd w:val="0"/>
              <w:rPr>
                <w:rFonts w:ascii="Helvetica" w:hAnsi="Helvetica" w:cs="Helvetica"/>
              </w:rPr>
            </w:pPr>
            <w:r>
              <w:rPr>
                <w:rFonts w:ascii="Helvetica" w:hAnsi="Helvetica" w:cs="Helvetica"/>
              </w:rPr>
              <w:t>
                <w:altChunk xmlns:r="http://schemas.openxmlformats.org/officeDocument/2006/relationships" xmlns:w="http://schemas.openxmlformats.org/wordprocessingml/2006/main" r:id="rHTMLId4"/>
              </w:t>
            </w:r>
          </w:p>
        </w:tc>
      </w:tr>
    </w:tbl>
    <w:p w14:paraId="5B96215A" w14:textId="77777777" w:rsidR="009C37DA" w:rsidRDefault="009C37DA" w:rsidP="001130D9">
      <w:pPr>
        <w:outlineLvl w:val="0"/>
        <w:rPr>
          <w:rFonts w:ascii="Helvetica Neue" w:hAnsi="Helvetica Neue"/>
        </w:rPr>
      </w:pPr>
    </w:p>
    <w:p w14:paraId="3F22ED5C" w14:textId="77777777" w:rsidR="009C37DA" w:rsidRDefault="009C37DA">
      <w:pPr>
        <w:rPr>
          <w:rFonts w:ascii="Helvetica Neue" w:hAnsi="Helvetica Neue"/>
        </w:rPr>
      </w:pPr>
      <w:r>
        <w:rPr>
          <w:rFonts w:ascii="Helvetica Neue" w:hAnsi="Helvetica Neue"/>
        </w:rPr>
        <w:br w:type="page"/>
      </w:r>
    </w:p>
    <w:p w14:paraId="01E5E957" w14:textId="298A7122" w:rsidR="008222FA" w:rsidRPr="001C698E" w:rsidRDefault="00BE1458" w:rsidP="001130D9">
      <w:pPr>
        <w:outlineLvl w:val="0"/>
        <w:rPr>
          <w:rFonts w:ascii="Helvetica Neue" w:hAnsi="Helvetica Neue"/>
          <w:b/>
          <w:sz w:val="40"/>
          <w:szCs w:val="40"/>
        </w:rPr>
      </w:pPr>
      <w:r>
        <w:rPr>
          <w:rFonts w:ascii="Helvetica Neue" w:hAnsi="Helvetica Neue"/>
          <w:b/>
          <w:sz w:val="40"/>
          <w:szCs w:val="40"/>
        </w:rPr>
        <w:lastRenderedPageBreak/>
        <w:t>HOSPITALITY</w:t>
      </w:r>
    </w:p>
    <w:p w14:paraId="6C3566F4" w14:textId="77777777" w:rsidR="008222FA" w:rsidRPr="001F66A7" w:rsidRDefault="007303CB" w:rsidP="008222FA">
      <w:pPr>
        <w:rPr>
          <w:rFonts w:ascii="Helvetica Neue" w:hAnsi="Helvetica Neue"/>
        </w:rPr>
      </w:pPr>
      <w:r>
        <w:rPr>
          <w:rFonts w:ascii="Helvetica Neue" w:hAnsi="Helvetica Neue"/>
          <w:noProof/>
        </w:rPr>
        <mc:AlternateContent>
          <mc:Choice Requires="wps">
            <w:drawing>
              <wp:anchor distT="0" distB="0" distL="114300" distR="114300" simplePos="0" relativeHeight="251663360" behindDoc="0" locked="0" layoutInCell="1" allowOverlap="1" wp14:anchorId="4D147709" wp14:editId="2527639F">
                <wp:simplePos x="0" y="0"/>
                <wp:positionH relativeFrom="column">
                  <wp:posOffset>0</wp:posOffset>
                </wp:positionH>
                <wp:positionV relativeFrom="paragraph">
                  <wp:posOffset>13335</wp:posOffset>
                </wp:positionV>
                <wp:extent cx="6858000" cy="0"/>
                <wp:effectExtent l="0" t="25400" r="0" b="25400"/>
                <wp:wrapNone/>
                <wp:docPr id="8" name="Straight Connector 8"/>
                <wp:cNvGraphicFramePr/>
                <a:graphic xmlns:a="http://schemas.openxmlformats.org/drawingml/2006/main">
                  <a:graphicData uri="http://schemas.microsoft.com/office/word/2010/wordprocessingShape">
                    <wps:wsp>
                      <wps:cNvCnPr/>
                      <wps:spPr>
                        <a:xfrm>
                          <a:off x="0" y="0"/>
                          <a:ext cx="6858000" cy="0"/>
                        </a:xfrm>
                        <a:prstGeom prst="line">
                          <a:avLst/>
                        </a:prstGeom>
                        <a:ln>
                          <a:solidFill>
                            <a:srgbClr val="3366FF"/>
                          </a:solidFill>
                        </a:ln>
                        <a:effectLst/>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mo="http://schemas.microsoft.com/office/mac/office/2008/main" xmlns:mv="urn:schemas-microsoft-com:mac:vml">
            <w:pict>
              <v:line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1.05pt" to="540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" strokecolor="#36f" strokeweight="3pt"/>
            </w:pict>
          </mc:Fallback>
        </mc:AlternateContent>
      </w:r>
    </w:p>
    <w:p w14:paraId="57BB7FE4" w14:textId="77777777" w:rsidR="001C698E" w:rsidRDefault="001C698E" w:rsidP="008222FA">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8118"/>
      </w:tblGrid>
      <w:tr w:rsidR="001C698E" w14:paraId="3A858CFE" w14:textId="77777777" w:rsidTr="00BD4F2D">
        <w:tc>
          <w:tcPr>
            <w:tcW w:w="2898" w:type="dxa"/>
          </w:tcPr>
          <w:p w14:paraId="4F263DB2" w14:textId="77777777" w:rsidR="001C698E" w:rsidRPr="00F006BA" w:rsidRDefault="001C698E" w:rsidP="001C698E">
            <w:pPr>
              <w:widowControl w:val="0"/>
              <w:autoSpaceDE w:val="0"/>
              <w:autoSpaceDN w:val="0"/>
              <w:adjustRightInd w:val="0"/>
              <w:jc w:val="right"/>
              <w:rPr>
                <w:rFonts w:ascii="Helvetica Neue" w:hAnsi="Helvetica Neue" w:cs="Helvetica"/>
                <w:b/>
              </w:rPr>
            </w:pPr>
            <w:r>
              <w:rPr>
                <w:rFonts w:ascii="Helvetica Neue" w:hAnsi="Helvetica Neue" w:cs="Helvetica"/>
                <w:b/>
              </w:rPr>
              <w:t>Location:</w:t>
            </w:r>
          </w:p>
        </w:tc>
        <w:tc>
          <w:tcPr>
            <w:tcW w:w="8118" w:type="dxa"/>
          </w:tcPr>
          <w:p w14:paraId="0919B6C6" w14:textId="2A5CCA1A" w:rsidR="001C698E" w:rsidRDefault="001130D9" w:rsidP="001C698E">
            <w:pPr>
              <w:widowControl w:val="0"/>
              <w:autoSpaceDE w:val="0"/>
              <w:autoSpaceDN w:val="0"/>
              <w:adjustRightInd w:val="0"/>
              <w:rPr>
                <w:rFonts w:ascii="Helvetica Neue" w:hAnsi="Helvetica Neue" w:cs="Helvetica"/>
              </w:rPr>
            </w:pPr>
            <w:r>
              <w:rPr>
                <w:rFonts w:ascii="Helvetica Neue" w:hAnsi="Helvetica Neue" w:cs="Helvetica"/>
              </w:rPr>
              <w:t>Backstage - Grey Goose Lounge</w:t>
            </w:r>
          </w:p>
        </w:tc>
      </w:tr>
      <w:tr w:rsidR="001C698E" w14:paraId="2F7B18CF" w14:textId="77777777" w:rsidTr="00BD4F2D">
        <w:tc>
          <w:tcPr>
            <w:tcW w:w="2898" w:type="dxa"/>
          </w:tcPr>
          <w:p w14:paraId="307EB58E" w14:textId="77777777" w:rsidR="001C698E" w:rsidRPr="00F006BA" w:rsidRDefault="001C698E" w:rsidP="001C698E">
            <w:pPr>
              <w:widowControl w:val="0"/>
              <w:autoSpaceDE w:val="0"/>
              <w:autoSpaceDN w:val="0"/>
              <w:adjustRightInd w:val="0"/>
              <w:jc w:val="right"/>
              <w:rPr>
                <w:rFonts w:ascii="Helvetica Neue" w:hAnsi="Helvetica Neue" w:cs="Helvetica"/>
                <w:b/>
              </w:rPr>
            </w:pPr>
            <w:r>
              <w:rPr>
                <w:rFonts w:ascii="Helvetica Neue" w:hAnsi="Helvetica Neue" w:cs="Helvetica"/>
                <w:b/>
              </w:rPr>
              <w:t>Type:</w:t>
            </w:r>
          </w:p>
        </w:tc>
        <w:tc>
          <w:tcPr>
            <w:tcW w:w="8118" w:type="dxa"/>
          </w:tcPr>
          <w:p w14:paraId="0807D4CB" w14:textId="61D2353F" w:rsidR="001C698E" w:rsidRDefault="001130D9" w:rsidP="001C698E">
            <w:pPr>
              <w:widowControl w:val="0"/>
              <w:autoSpaceDE w:val="0"/>
              <w:autoSpaceDN w:val="0"/>
              <w:adjustRightInd w:val="0"/>
              <w:rPr>
                <w:rFonts w:ascii="Helvetica Neue" w:hAnsi="Helvetica Neue" w:cs="Helvetica"/>
              </w:rPr>
            </w:pPr>
            <w:r>
              <w:rPr>
                <w:rFonts w:ascii="Helvetica Neue" w:hAnsi="Helvetica Neue" w:cs="Helvetica"/>
              </w:rPr>
              <w:t>Lounge event. 7P - 915P</w:t>
            </w:r>
          </w:p>
        </w:tc>
      </w:tr>
      <w:tr w:rsidR="001C698E" w14:paraId="60A4E787" w14:textId="77777777" w:rsidTr="00BD4F2D">
        <w:tc>
          <w:tcPr>
            <w:tcW w:w="2898" w:type="dxa"/>
          </w:tcPr>
          <w:p w14:paraId="2073855B" w14:textId="77777777" w:rsidR="001C698E" w:rsidRPr="00F006BA" w:rsidRDefault="001C698E" w:rsidP="001C698E">
            <w:pPr>
              <w:widowControl w:val="0"/>
              <w:autoSpaceDE w:val="0"/>
              <w:autoSpaceDN w:val="0"/>
              <w:adjustRightInd w:val="0"/>
              <w:jc w:val="right"/>
              <w:rPr>
                <w:rFonts w:ascii="Helvetica Neue" w:hAnsi="Helvetica Neue" w:cs="Helvetica"/>
                <w:b/>
              </w:rPr>
            </w:pPr>
          </w:p>
        </w:tc>
        <w:tc>
          <w:tcPr>
            <w:tcW w:w="8118" w:type="dxa"/>
          </w:tcPr>
          <w:p w14:paraId="0ACFCAD4" w14:textId="77777777" w:rsidR="001C698E" w:rsidRDefault="001C698E" w:rsidP="001C698E">
            <w:pPr>
              <w:widowControl w:val="0"/>
              <w:autoSpaceDE w:val="0"/>
              <w:autoSpaceDN w:val="0"/>
              <w:adjustRightInd w:val="0"/>
              <w:rPr>
                <w:rFonts w:ascii="Helvetica Neue" w:hAnsi="Helvetica Neue" w:cs="Helvetica"/>
              </w:rPr>
            </w:pPr>
          </w:p>
        </w:tc>
      </w:tr>
      <w:tr w:rsidR="001C698E" w14:paraId="3FD07358" w14:textId="77777777" w:rsidTr="00BD4F2D">
        <w:tc>
          <w:tcPr>
            <w:tcW w:w="2898" w:type="dxa"/>
          </w:tcPr>
          <w:p w14:paraId="31530EF2" w14:textId="77777777" w:rsidR="001C698E" w:rsidRPr="00F006BA" w:rsidRDefault="001C698E" w:rsidP="001C698E">
            <w:pPr>
              <w:widowControl w:val="0"/>
              <w:autoSpaceDE w:val="0"/>
              <w:autoSpaceDN w:val="0"/>
              <w:adjustRightInd w:val="0"/>
              <w:jc w:val="right"/>
              <w:rPr>
                <w:rFonts w:ascii="Helvetica Neue" w:hAnsi="Helvetica Neue" w:cs="Helvetica"/>
                <w:b/>
              </w:rPr>
            </w:pPr>
            <w:r>
              <w:rPr>
                <w:rFonts w:ascii="Helvetica Neue" w:hAnsi="Helvetica Neue" w:cs="Helvetica"/>
                <w:b/>
              </w:rPr>
              <w:t># of Guests RSVP</w:t>
            </w:r>
            <w:r w:rsidR="00BE1458">
              <w:rPr>
                <w:rFonts w:ascii="Helvetica Neue" w:hAnsi="Helvetica Neue" w:cs="Helvetica"/>
                <w:b/>
              </w:rPr>
              <w:t>:</w:t>
            </w:r>
          </w:p>
        </w:tc>
        <w:tc>
          <w:tcPr>
            <w:tcW w:w="8118" w:type="dxa"/>
          </w:tcPr>
          <w:p w14:paraId="5A7118C7" w14:textId="5088F545" w:rsidR="001C698E" w:rsidRDefault="001130D9" w:rsidP="001C698E">
            <w:pPr>
              <w:widowControl w:val="0"/>
              <w:autoSpaceDE w:val="0"/>
              <w:autoSpaceDN w:val="0"/>
              <w:adjustRightInd w:val="0"/>
              <w:rPr>
                <w:rFonts w:ascii="Helvetica Neue" w:hAnsi="Helvetica Neue" w:cs="Helvetica"/>
              </w:rPr>
            </w:pPr>
            <w:r>
              <w:rPr>
                <w:rFonts w:ascii="Helvetica Neue" w:hAnsi="Helvetica Neue" w:cs="Helvetica"/>
              </w:rPr>
              <w:t>60</w:t>
            </w:r>
          </w:p>
        </w:tc>
      </w:tr>
      <w:tr w:rsidR="001C698E" w14:paraId="2103596E" w14:textId="77777777" w:rsidTr="00BD4F2D">
        <w:tc>
          <w:tcPr>
            <w:tcW w:w="2898" w:type="dxa"/>
          </w:tcPr>
          <w:p w14:paraId="3AE5C3C5" w14:textId="77777777" w:rsidR="001C698E" w:rsidRPr="00F006BA" w:rsidRDefault="001C698E" w:rsidP="001C698E">
            <w:pPr>
              <w:widowControl w:val="0"/>
              <w:autoSpaceDE w:val="0"/>
              <w:autoSpaceDN w:val="0"/>
              <w:adjustRightInd w:val="0"/>
              <w:jc w:val="right"/>
              <w:rPr>
                <w:rFonts w:ascii="Helvetica Neue" w:hAnsi="Helvetica Neue" w:cs="Helvetica"/>
                <w:b/>
              </w:rPr>
            </w:pPr>
            <w:r>
              <w:rPr>
                <w:rFonts w:ascii="Helvetica Neue" w:hAnsi="Helvetica Neue" w:cs="Helvetica"/>
                <w:b/>
              </w:rPr>
              <w:t># of Guests Attended:</w:t>
            </w:r>
          </w:p>
        </w:tc>
        <w:tc>
          <w:tcPr>
            <w:tcW w:w="8118" w:type="dxa"/>
          </w:tcPr>
          <w:p w14:paraId="1B943D60" w14:textId="072B22B3" w:rsidR="001C698E" w:rsidRDefault="001130D9" w:rsidP="001C698E">
            <w:pPr>
              <w:widowControl w:val="0"/>
              <w:autoSpaceDE w:val="0"/>
              <w:autoSpaceDN w:val="0"/>
              <w:adjustRightInd w:val="0"/>
              <w:rPr>
                <w:rFonts w:ascii="Helvetica Neue" w:hAnsi="Helvetica Neue" w:cs="Helvetica"/>
              </w:rPr>
            </w:pPr>
            <w:r>
              <w:rPr>
                <w:rFonts w:ascii="Helvetica" w:hAnsi="Helvetica" w:cs="Helvetica"/>
              </w:rPr>
              <w:t>38</w:t>
            </w:r>
          </w:p>
        </w:tc>
      </w:tr>
      <w:tr w:rsidR="001C698E" w14:paraId="6FA6CEEB" w14:textId="77777777" w:rsidTr="00BD4F2D">
        <w:tc>
          <w:tcPr>
            <w:tcW w:w="2898" w:type="dxa"/>
          </w:tcPr>
          <w:p w14:paraId="188A845D" w14:textId="77777777" w:rsidR="001C698E" w:rsidRPr="00F006BA" w:rsidRDefault="001C698E" w:rsidP="001C698E">
            <w:pPr>
              <w:widowControl w:val="0"/>
              <w:autoSpaceDE w:val="0"/>
              <w:autoSpaceDN w:val="0"/>
              <w:adjustRightInd w:val="0"/>
              <w:jc w:val="right"/>
              <w:rPr>
                <w:rFonts w:ascii="Helvetica Neue" w:hAnsi="Helvetica Neue" w:cs="Helvetica"/>
                <w:b/>
              </w:rPr>
            </w:pPr>
            <w:r>
              <w:rPr>
                <w:rFonts w:ascii="Helvetica Neue" w:hAnsi="Helvetica Neue" w:cs="Helvetica"/>
                <w:b/>
              </w:rPr>
              <w:t>Guest Type:</w:t>
            </w:r>
          </w:p>
        </w:tc>
        <w:tc>
          <w:tcPr>
            <w:tcW w:w="8118" w:type="dxa"/>
          </w:tcPr>
          <w:p w14:paraId="1504AE7E" w14:textId="2C0A158A" w:rsidR="001C698E" w:rsidRDefault="001130D9" w:rsidP="001C698E">
            <w:pPr>
              <w:widowControl w:val="0"/>
              <w:autoSpaceDE w:val="0"/>
              <w:autoSpaceDN w:val="0"/>
              <w:adjustRightInd w:val="0"/>
              <w:rPr>
                <w:rFonts w:ascii="Helvetica Neue" w:hAnsi="Helvetica Neue" w:cs="Helvetica"/>
              </w:rPr>
            </w:pPr>
            <w:r>
              <w:rPr>
                <w:rFonts w:ascii="Helvetica" w:hAnsi="Helvetica" w:cs="Helvetica"/>
              </w:rPr>
              <w:t>TSM x 6 and AT&amp;T x 50</w:t>
            </w:r>
          </w:p>
        </w:tc>
      </w:tr>
      <w:tr w:rsidR="001C698E" w14:paraId="7A976DBA" w14:textId="77777777" w:rsidTr="00BD4F2D">
        <w:tc>
          <w:tcPr>
            <w:tcW w:w="2898" w:type="dxa"/>
          </w:tcPr>
          <w:p w14:paraId="6D5D0195" w14:textId="77777777" w:rsidR="001C698E" w:rsidRPr="00F006BA" w:rsidRDefault="001C698E" w:rsidP="001C698E">
            <w:pPr>
              <w:widowControl w:val="0"/>
              <w:autoSpaceDE w:val="0"/>
              <w:autoSpaceDN w:val="0"/>
              <w:adjustRightInd w:val="0"/>
              <w:jc w:val="right"/>
              <w:rPr>
                <w:rFonts w:ascii="Helvetica Neue" w:hAnsi="Helvetica Neue" w:cs="Helvetica"/>
                <w:b/>
              </w:rPr>
            </w:pPr>
            <w:r>
              <w:rPr>
                <w:rFonts w:ascii="Helvetica Neue" w:hAnsi="Helvetica Neue" w:cs="Helvetica"/>
                <w:b/>
              </w:rPr>
              <w:t># of Ambassadors</w:t>
            </w:r>
            <w:r w:rsidR="00BE1458">
              <w:rPr>
                <w:rFonts w:ascii="Helvetica Neue" w:hAnsi="Helvetica Neue" w:cs="Helvetica"/>
                <w:b/>
              </w:rPr>
              <w:t>:</w:t>
            </w:r>
          </w:p>
        </w:tc>
        <w:tc>
          <w:tcPr>
            <w:tcW w:w="8118" w:type="dxa"/>
          </w:tcPr>
          <w:p w14:paraId="2412A6D8" w14:textId="1DAB0E9A" w:rsidR="001C698E" w:rsidRDefault="001130D9" w:rsidP="001C698E">
            <w:pPr>
              <w:widowControl w:val="0"/>
              <w:autoSpaceDE w:val="0"/>
              <w:autoSpaceDN w:val="0"/>
              <w:adjustRightInd w:val="0"/>
              <w:rPr>
                <w:rFonts w:ascii="Helvetica Neue" w:hAnsi="Helvetica Neue" w:cs="Helvetica"/>
              </w:rPr>
            </w:pPr>
            <w:r>
              <w:rPr>
                <w:rFonts w:ascii="Helvetica Neue" w:hAnsi="Helvetica Neue" w:cs="Helvetica"/>
              </w:rPr>
              <w:t>21</w:t>
            </w:r>
          </w:p>
        </w:tc>
      </w:tr>
      <w:tr w:rsidR="001C698E" w14:paraId="496C9060" w14:textId="77777777" w:rsidTr="00BD4F2D">
        <w:tc>
          <w:tcPr>
            <w:tcW w:w="2898" w:type="dxa"/>
          </w:tcPr>
          <w:p w14:paraId="1E5980CB" w14:textId="77777777" w:rsidR="001C698E" w:rsidRPr="00F006BA" w:rsidRDefault="001C698E" w:rsidP="001C698E">
            <w:pPr>
              <w:widowControl w:val="0"/>
              <w:autoSpaceDE w:val="0"/>
              <w:autoSpaceDN w:val="0"/>
              <w:adjustRightInd w:val="0"/>
              <w:jc w:val="right"/>
              <w:rPr>
                <w:rFonts w:ascii="Helvetica Neue" w:hAnsi="Helvetica Neue" w:cs="Helvetica"/>
                <w:b/>
              </w:rPr>
            </w:pPr>
            <w:r>
              <w:rPr>
                <w:rFonts w:ascii="Helvetica Neue" w:hAnsi="Helvetica Neue" w:cs="Helvetica"/>
                <w:b/>
              </w:rPr>
              <w:t>Décor Used:</w:t>
            </w:r>
          </w:p>
        </w:tc>
        <w:tc>
          <w:tcPr>
            <w:tcW w:w="8118" w:type="dxa"/>
          </w:tcPr>
          <w:p w14:paraId="6AAEA7E9" w14:textId="4EE83748" w:rsidR="001C698E" w:rsidRDefault="001130D9" w:rsidP="001C698E">
            <w:pPr>
              <w:widowControl w:val="0"/>
              <w:autoSpaceDE w:val="0"/>
              <w:autoSpaceDN w:val="0"/>
              <w:adjustRightInd w:val="0"/>
              <w:rPr>
                <w:rFonts w:ascii="Helvetica Neue" w:hAnsi="Helvetica Neue" w:cs="Helvetica"/>
              </w:rPr>
            </w:pPr>
            <w:r>
              <w:rPr>
                <w:rFonts w:ascii="Helvetica Neue" w:hAnsi="Helvetica Neue" w:cs="Helvetica"/>
              </w:rPr>
              <w:t>Atomic wall, 4 planters, 8 plants, 16 light cubes. Used venue\\\\\\\\\\\\\\\\\\\\\\\\\\\\\\\\\\\\\\\\\\\\\\\\\\\\\\\\\\\\\\\'s ottomans.</w:t>
            </w:r>
          </w:p>
        </w:tc>
      </w:tr>
      <w:tr w:rsidR="001C698E" w14:paraId="5775D209" w14:textId="77777777" w:rsidTr="00BD4F2D">
        <w:tc>
          <w:tcPr>
            <w:tcW w:w="2898" w:type="dxa"/>
          </w:tcPr>
          <w:p w14:paraId="64EBA0F1" w14:textId="77777777" w:rsidR="001C698E" w:rsidRPr="00F006BA" w:rsidRDefault="001C698E" w:rsidP="001C698E">
            <w:pPr>
              <w:widowControl w:val="0"/>
              <w:autoSpaceDE w:val="0"/>
              <w:autoSpaceDN w:val="0"/>
              <w:adjustRightInd w:val="0"/>
              <w:jc w:val="right"/>
              <w:rPr>
                <w:rFonts w:ascii="Helvetica Neue" w:hAnsi="Helvetica Neue" w:cs="Helvetica"/>
                <w:b/>
              </w:rPr>
            </w:pPr>
            <w:r>
              <w:rPr>
                <w:rFonts w:ascii="Helvetica Neue" w:hAnsi="Helvetica Neue" w:cs="Helvetica"/>
                <w:b/>
              </w:rPr>
              <w:t>Menu:</w:t>
            </w:r>
          </w:p>
        </w:tc>
        <w:tc>
          <w:tcPr>
            <w:tcW w:w="8118" w:type="dxa"/>
          </w:tcPr>
          <w:p w14:paraId="3E8A373C" w14:textId="65E60BE8" w:rsidR="001C698E" w:rsidRDefault="001130D9" w:rsidP="001C698E">
            <w:pPr>
              <w:widowControl w:val="0"/>
              <w:autoSpaceDE w:val="0"/>
              <w:autoSpaceDN w:val="0"/>
              <w:adjustRightInd w:val="0"/>
              <w:rPr>
                <w:rFonts w:ascii="Helvetica Neue" w:hAnsi="Helvetica Neue" w:cs="Helvetica"/>
              </w:rPr>
            </w:pPr>
            <w:r>
              <w:rPr>
                <w:rFonts w:ascii="Helvetica Neue" w:hAnsi="Helvetica Neue" w:cs="Helvetica"/>
              </w:rPr>
              <w:t>Menu: All Beef Mini Slider topped with Mushrooms and Swiss  Ã�ï¿½Ã¯Â¿Â½Ã�ï¿½Ã�Â¢Ã�ï¿½Ã�Â¯Ã�ï¿½Ã�Â¿Ã�ï¿½Ã�Â½Ã�ï¿½Ã�Â¯Ã�ï¿½Ã�Â¿Ã�ï¿½Ã�Â½ZLTÃ�ï¿½Ã¯Â¿Â½Ã�ï¿½Ã�Â¢Ã�ï¿½Ã�Â¯Ã�ï¿½Ã�Â¿Ã�ï¿½Ã�Â½Ã�ï¿½Ã�Â¯Ã�ï¿½Ã�Â¿Ã�ï¿½Ã�Â½ flatbread sandwich grilled zucchini, vine ripe tomatoes, jalapeno jack cheese and romaine served on chargrilled flatbread brushed with sundried tomato pesto  Coconut curry chicken satay with mango chutney  Ahi Tuna Crostini- Sesame seared Ahi Tuna with Wasabi Crema on a Wonton Skin  Vegetable Crudite Skewers with Garlic Hummus  Imported and Domestic Beer  Wines by the Glass  Assorted Pepsi Sodas  Bottled Water  Assorted Juices</w:t>
            </w:r>
          </w:p>
        </w:tc>
      </w:tr>
      <w:tr w:rsidR="001C698E" w14:paraId="3E002F29" w14:textId="77777777" w:rsidTr="00BD4F2D">
        <w:tc>
          <w:tcPr>
            <w:tcW w:w="2898" w:type="dxa"/>
          </w:tcPr>
          <w:p w14:paraId="5E0789EB" w14:textId="77777777" w:rsidR="001C698E" w:rsidRPr="00F006BA" w:rsidRDefault="001C698E" w:rsidP="001C698E">
            <w:pPr>
              <w:widowControl w:val="0"/>
              <w:autoSpaceDE w:val="0"/>
              <w:autoSpaceDN w:val="0"/>
              <w:adjustRightInd w:val="0"/>
              <w:jc w:val="right"/>
              <w:rPr>
                <w:rFonts w:ascii="Helvetica Neue" w:hAnsi="Helvetica Neue" w:cs="Helvetica"/>
                <w:b/>
              </w:rPr>
            </w:pPr>
            <w:r>
              <w:rPr>
                <w:rFonts w:ascii="Helvetica Neue" w:hAnsi="Helvetica Neue" w:cs="Helvetica"/>
                <w:b/>
              </w:rPr>
              <w:t>Gift Bags:</w:t>
            </w:r>
          </w:p>
        </w:tc>
        <w:tc>
          <w:tcPr>
            <w:tcW w:w="8118" w:type="dxa"/>
          </w:tcPr>
          <w:p w14:paraId="6242F6BA" w14:textId="435EE2BC" w:rsidR="001C698E" w:rsidRDefault="001130D9" w:rsidP="001C698E">
            <w:pPr>
              <w:widowControl w:val="0"/>
              <w:autoSpaceDE w:val="0"/>
              <w:autoSpaceDN w:val="0"/>
              <w:adjustRightInd w:val="0"/>
              <w:rPr>
                <w:rFonts w:ascii="Helvetica Neue" w:hAnsi="Helvetica Neue" w:cs="Helvetica"/>
              </w:rPr>
            </w:pPr>
            <w:r>
              <w:rPr>
                <w:rFonts w:ascii="Helvetica Neue" w:hAnsi="Helvetica Neue" w:cs="Helvetica"/>
              </w:rPr>
              <w:t>NO</w:t>
            </w:r>
          </w:p>
        </w:tc>
      </w:tr>
    </w:tbl>
    <w:p w14:paraId="281E1FD2" w14:textId="77777777" w:rsidR="001C698E" w:rsidRDefault="001C698E" w:rsidP="008222FA">
      <w:pPr>
        <w:rPr>
          <w:rFonts w:ascii="Helvetica Neue" w:hAnsi="Helvetica Neue"/>
        </w:rPr>
      </w:pPr>
    </w:p>
    <w:p w14:paraId="26B792A8" w14:textId="77777777" w:rsidR="001C698E" w:rsidRDefault="001C698E" w:rsidP="008222FA">
      <w:pPr>
        <w:rPr>
          <w:rFonts w:ascii="Helvetica Neue" w:hAnsi="Helvetica Neue"/>
        </w:rPr>
      </w:pPr>
    </w:p>
    <w:p w14:paraId="6B8208ED" w14:textId="77777777" w:rsidR="001C698E" w:rsidRDefault="001C698E" w:rsidP="008222FA">
      <w:pPr>
        <w:rPr>
          <w:rFonts w:ascii="Helvetica Neue" w:hAnsi="Helvetica Neue"/>
        </w:rPr>
      </w:pPr>
    </w:p>
    <w:p w14:paraId="769D5A64" w14:textId="77777777" w:rsidR="001C698E" w:rsidRDefault="001C698E" w:rsidP="008222FA">
      <w:pPr>
        <w:rPr>
          <w:rFonts w:ascii="Helvetica Neue" w:hAnsi="Helvetica Neue"/>
        </w:rPr>
      </w:pPr>
    </w:p>
    <w:p w14:paraId="5DCB9DED" w14:textId="13CEA55F" w:rsidR="008222FA" w:rsidRPr="009C37DA" w:rsidRDefault="001C698E" w:rsidP="009C37DA">
      <w:pPr>
        <w:rPr>
          <w:rFonts w:ascii="Helvetica Neue" w:hAnsi="Helvetica Neue"/>
        </w:rPr>
      </w:pPr>
      <w:r w:rsidRPr="001C698E">
        <w:rPr>
          <w:rFonts w:ascii="Helvetica Neue" w:hAnsi="Helvetica Neue"/>
          <w:b/>
          <w:sz w:val="40"/>
          <w:szCs w:val="40"/>
        </w:rPr>
        <w:t>BRAND AMBASSADORS</w:t>
      </w:r>
    </w:p>
    <w:p w14:paraId="67767E2A" w14:textId="77777777" w:rsidR="008222FA" w:rsidRPr="001F66A7" w:rsidRDefault="001C698E" w:rsidP="008222FA">
      <w:pPr>
        <w:rPr>
          <w:rFonts w:ascii="Helvetica Neue" w:hAnsi="Helvetica Neue"/>
        </w:rPr>
      </w:pPr>
      <w:r>
        <w:rPr>
          <w:rFonts w:ascii="Helvetica Neue" w:hAnsi="Helvetica Neue"/>
          <w:noProof/>
        </w:rPr>
        <mc:AlternateContent>
          <mc:Choice Requires="wps">
            <w:drawing>
              <wp:anchor distT="0" distB="0" distL="114300" distR="114300" simplePos="0" relativeHeight="251667456" behindDoc="0" locked="0" layoutInCell="1" allowOverlap="1" wp14:anchorId="73258BF2" wp14:editId="0276C42B">
                <wp:simplePos x="0" y="0"/>
                <wp:positionH relativeFrom="column">
                  <wp:posOffset>0</wp:posOffset>
                </wp:positionH>
                <wp:positionV relativeFrom="paragraph">
                  <wp:posOffset>33020</wp:posOffset>
                </wp:positionV>
                <wp:extent cx="6858000" cy="0"/>
                <wp:effectExtent l="0" t="25400" r="0" b="25400"/>
                <wp:wrapNone/>
                <wp:docPr id="10" name="Straight Connector 10"/>
                <wp:cNvGraphicFramePr/>
                <a:graphic xmlns:a="http://schemas.openxmlformats.org/drawingml/2006/main">
                  <a:graphicData uri="http://schemas.microsoft.com/office/word/2010/wordprocessingShape">
                    <wps:wsp>
                      <wps:cNvCnPr/>
                      <wps:spPr>
                        <a:xfrm>
                          <a:off x="0" y="0"/>
                          <a:ext cx="6858000" cy="0"/>
                        </a:xfrm>
                        <a:prstGeom prst="line">
                          <a:avLst/>
                        </a:prstGeom>
                        <a:ln>
                          <a:solidFill>
                            <a:srgbClr val="3366FF"/>
                          </a:solidFill>
                        </a:ln>
                        <a:effectLst/>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mo="http://schemas.microsoft.com/office/mac/office/2008/main" xmlns:mv="urn:schemas-microsoft-com:mac:vml">
            <w:pict>
              <v:line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2.6pt" to="540pt,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" strokecolor="#36f" strokeweight="3pt"/>
            </w:pict>
          </mc:Fallback>
        </mc:AlternateContent>
      </w:r>
    </w:p>
    <w:p w14:paraId="47D2EEC5" w14:textId="77777777" w:rsidR="001C698E" w:rsidRDefault="001C698E" w:rsidP="008222FA">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8118"/>
      </w:tblGrid>
      <w:tr w:rsidR="00BE1458" w14:paraId="182DB507" w14:textId="77777777" w:rsidTr="00BD4F2D">
        <w:tc>
          <w:tcPr>
            <w:tcW w:w="2898" w:type="dxa"/>
          </w:tcPr>
          <w:p w14:paraId="021EC96C" w14:textId="77777777" w:rsidR="00BE1458" w:rsidRPr="00F006BA" w:rsidRDefault="00BE1458" w:rsidP="00BE1458">
            <w:pPr>
              <w:widowControl w:val="0"/>
              <w:autoSpaceDE w:val="0"/>
              <w:autoSpaceDN w:val="0"/>
              <w:adjustRightInd w:val="0"/>
              <w:jc w:val="right"/>
              <w:rPr>
                <w:rFonts w:ascii="Helvetica Neue" w:hAnsi="Helvetica Neue" w:cs="Helvetica"/>
                <w:b/>
              </w:rPr>
            </w:pPr>
            <w:r>
              <w:rPr>
                <w:rFonts w:ascii="Helvetica Neue" w:hAnsi="Helvetica Neue" w:cs="Helvetica"/>
                <w:b/>
              </w:rPr>
              <w:t>On Duty Manager:</w:t>
            </w:r>
          </w:p>
        </w:tc>
        <w:tc>
          <w:tcPr>
            <w:tcW w:w="8118" w:type="dxa"/>
          </w:tcPr>
          <w:p w14:paraId="7221DD24" w14:textId="339EF031" w:rsidR="00BE1458" w:rsidRDefault="001130D9" w:rsidP="00BE1458">
            <w:pPr>
              <w:widowControl w:val="0"/>
              <w:autoSpaceDE w:val="0"/>
              <w:autoSpaceDN w:val="0"/>
              <w:adjustRightInd w:val="0"/>
              <w:rPr>
                <w:rFonts w:ascii="Helvetica Neue" w:hAnsi="Helvetica Neue" w:cs="Helvetica"/>
              </w:rPr>
            </w:pPr>
            <w:r>
              <w:rPr>
                <w:rFonts w:ascii="Helvetica Neue" w:hAnsi="Helvetica Neue" w:cs="Helvetica"/>
              </w:rPr>
              <w:t>Thekla Roth</w:t>
            </w:r>
          </w:p>
        </w:tc>
      </w:tr>
      <w:tr w:rsidR="00BE1458" w14:paraId="6BD711B0" w14:textId="77777777" w:rsidTr="00BD4F2D">
        <w:tc>
          <w:tcPr>
            <w:tcW w:w="2898" w:type="dxa"/>
          </w:tcPr>
          <w:p w14:paraId="2C869D31" w14:textId="77777777" w:rsidR="00BE1458" w:rsidRPr="00F006BA" w:rsidRDefault="00BE1458" w:rsidP="00BE1458">
            <w:pPr>
              <w:widowControl w:val="0"/>
              <w:autoSpaceDE w:val="0"/>
              <w:autoSpaceDN w:val="0"/>
              <w:adjustRightInd w:val="0"/>
              <w:jc w:val="right"/>
              <w:rPr>
                <w:rFonts w:ascii="Helvetica Neue" w:hAnsi="Helvetica Neue" w:cs="Helvetica"/>
                <w:b/>
              </w:rPr>
            </w:pPr>
            <w:r>
              <w:rPr>
                <w:rFonts w:ascii="Helvetica Neue" w:hAnsi="Helvetica Neue" w:cs="Helvetica"/>
                <w:b/>
              </w:rPr>
              <w:t># Brand Ambassadors:</w:t>
            </w:r>
          </w:p>
        </w:tc>
        <w:tc>
          <w:tcPr>
            <w:tcW w:w="8118" w:type="dxa"/>
          </w:tcPr>
          <w:p w14:paraId="43493DDD" w14:textId="60B896DE" w:rsidR="00BE1458" w:rsidRDefault="001130D9" w:rsidP="00AF78EF">
            <w:pPr>
              <w:widowControl w:val="0"/>
              <w:autoSpaceDE w:val="0"/>
              <w:autoSpaceDN w:val="0"/>
              <w:adjustRightInd w:val="0"/>
              <w:rPr>
                <w:rFonts w:ascii="Helvetica Neue" w:hAnsi="Helvetica Neue" w:cs="Helvetica"/>
              </w:rPr>
            </w:pPr>
            <w:r>
              <w:rPr>
                <w:rFonts w:ascii="Helvetica Neue" w:hAnsi="Helvetica Neue" w:cs="Helvetica"/>
              </w:rPr>
              <w:t>21</w:t>
            </w:r>
          </w:p>
        </w:tc>
      </w:tr>
    </w:tbl>
    <w:p w14:paraId="2DAB22E2" w14:textId="77777777" w:rsidR="009C37DA" w:rsidRDefault="009C37DA" w:rsidP="001130D9">
      <w:pPr>
        <w:outlineLvl w:val="0"/>
        <w:rPr>
          <w:rFonts w:ascii="Helvetica Neue" w:hAnsi="Helvetica Neue"/>
          <w:b/>
          <w:sz w:val="40"/>
          <w:szCs w:val="40"/>
        </w:rPr>
      </w:pPr>
    </w:p>
    <w:p w14:paraId="78C2FF23" w14:textId="77777777" w:rsidR="009C37DA" w:rsidRDefault="009C37DA">
      <w:pPr>
        <w:rPr>
          <w:rFonts w:ascii="Helvetica Neue" w:hAnsi="Helvetica Neue"/>
          <w:b/>
          <w:sz w:val="40"/>
          <w:szCs w:val="40"/>
        </w:rPr>
      </w:pPr>
      <w:r>
        <w:rPr>
          <w:rFonts w:ascii="Helvetica Neue" w:hAnsi="Helvetica Neue"/>
          <w:b/>
          <w:sz w:val="40"/>
          <w:szCs w:val="40"/>
        </w:rPr>
        <w:br w:type="page"/>
      </w:r>
    </w:p>
    <w:p w14:paraId="2C227D2E" w14:textId="1965FDB6" w:rsidR="008222FA" w:rsidRPr="00BE1458" w:rsidRDefault="00BE1458" w:rsidP="001130D9">
      <w:pPr>
        <w:outlineLvl w:val="0"/>
        <w:rPr>
          <w:rFonts w:ascii="Helvetica Neue" w:hAnsi="Helvetica Neue"/>
          <w:b/>
          <w:sz w:val="40"/>
          <w:szCs w:val="40"/>
        </w:rPr>
      </w:pPr>
      <w:r w:rsidRPr="00BE1458">
        <w:rPr>
          <w:rFonts w:ascii="Helvetica Neue" w:hAnsi="Helvetica Neue"/>
          <w:b/>
          <w:sz w:val="40"/>
          <w:szCs w:val="40"/>
        </w:rPr>
        <w:lastRenderedPageBreak/>
        <w:t>RADIO</w:t>
      </w:r>
    </w:p>
    <w:p w14:paraId="42292201" w14:textId="77777777" w:rsidR="008222FA" w:rsidRPr="001F66A7" w:rsidRDefault="00BE1458" w:rsidP="008222FA">
      <w:pPr>
        <w:rPr>
          <w:rFonts w:ascii="Helvetica Neue" w:hAnsi="Helvetica Neue"/>
        </w:rPr>
      </w:pPr>
      <w:r>
        <w:rPr>
          <w:rFonts w:ascii="Helvetica Neue" w:hAnsi="Helvetica Neue"/>
          <w:noProof/>
        </w:rPr>
        <mc:AlternateContent>
          <mc:Choice Requires="wps">
            <w:drawing>
              <wp:anchor distT="0" distB="0" distL="114300" distR="114300" simplePos="0" relativeHeight="251669504" behindDoc="0" locked="0" layoutInCell="1" allowOverlap="1" wp14:anchorId="215065D6" wp14:editId="245F8FC6">
                <wp:simplePos x="0" y="0"/>
                <wp:positionH relativeFrom="column">
                  <wp:posOffset>0</wp:posOffset>
                </wp:positionH>
                <wp:positionV relativeFrom="paragraph">
                  <wp:posOffset>12700</wp:posOffset>
                </wp:positionV>
                <wp:extent cx="6858000" cy="0"/>
                <wp:effectExtent l="0" t="25400" r="0" b="25400"/>
                <wp:wrapNone/>
                <wp:docPr id="11" name="Straight Connector 11"/>
                <wp:cNvGraphicFramePr/>
                <a:graphic xmlns:a="http://schemas.openxmlformats.org/drawingml/2006/main">
                  <a:graphicData uri="http://schemas.microsoft.com/office/word/2010/wordprocessingShape">
                    <wps:wsp>
                      <wps:cNvCnPr/>
                      <wps:spPr>
                        <a:xfrm>
                          <a:off x="0" y="0"/>
                          <a:ext cx="6858000" cy="0"/>
                        </a:xfrm>
                        <a:prstGeom prst="line">
                          <a:avLst/>
                        </a:prstGeom>
                        <a:ln>
                          <a:solidFill>
                            <a:srgbClr val="3366FF"/>
                          </a:solidFill>
                        </a:ln>
                        <a:effectLst/>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mo="http://schemas.microsoft.com/office/mac/office/2008/main" xmlns:mv="urn:schemas-microsoft-com:mac:vml">
            <w:pict>
              <v:line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1pt" to="540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" strokecolor="#36f" strokeweight="3pt"/>
            </w:pict>
          </mc:Fallback>
        </mc:AlternateContent>
      </w:r>
    </w:p>
    <w:p w14:paraId="3F0A6777" w14:textId="77777777" w:rsidR="00BE1458" w:rsidRDefault="00BE1458" w:rsidP="008222FA">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8118"/>
      </w:tblGrid>
      <w:tr w:rsidR="00BE1458" w14:paraId="38791282" w14:textId="77777777" w:rsidTr="00BD4F2D">
        <w:tc>
          <w:tcPr>
            <w:tcW w:w="2898" w:type="dxa"/>
          </w:tcPr>
          <w:p w14:paraId="0D3017AD" w14:textId="77777777" w:rsidR="00BE1458" w:rsidRPr="00F006BA" w:rsidRDefault="00BE1458" w:rsidP="00BE1458">
            <w:pPr>
              <w:widowControl w:val="0"/>
              <w:autoSpaceDE w:val="0"/>
              <w:autoSpaceDN w:val="0"/>
              <w:adjustRightInd w:val="0"/>
              <w:jc w:val="right"/>
              <w:rPr>
                <w:rFonts w:ascii="Helvetica Neue" w:hAnsi="Helvetica Neue" w:cs="Helvetica"/>
                <w:b/>
              </w:rPr>
            </w:pPr>
            <w:r>
              <w:rPr>
                <w:rFonts w:ascii="Helvetica Neue" w:hAnsi="Helvetica Neue" w:cs="Helvetica"/>
                <w:b/>
              </w:rPr>
              <w:t>Station Name:</w:t>
            </w:r>
          </w:p>
        </w:tc>
        <w:tc>
          <w:tcPr>
            <w:tcW w:w="8118" w:type="dxa"/>
          </w:tcPr>
          <w:p w14:paraId="0908FA5A" w14:textId="78199563" w:rsidR="00BE1458" w:rsidRDefault="001130D9" w:rsidP="00BE1458">
            <w:pPr>
              <w:widowControl w:val="0"/>
              <w:autoSpaceDE w:val="0"/>
              <w:autoSpaceDN w:val="0"/>
              <w:adjustRightInd w:val="0"/>
              <w:rPr>
                <w:rFonts w:ascii="Helvetica Neue" w:hAnsi="Helvetica Neue" w:cs="Helvetica"/>
              </w:rPr>
            </w:pPr>
            <w:r>
              <w:rPr>
                <w:rFonts w:ascii="Helvetica Neue" w:hAnsi="Helvetica Neue" w:cs="Helvetica"/>
              </w:rPr>
              <w:t>WHQT - Hot 105</w:t>
            </w:r>
          </w:p>
        </w:tc>
      </w:tr>
      <w:tr w:rsidR="00BE1458" w14:paraId="237CF2AA" w14:textId="77777777" w:rsidTr="00BD4F2D">
        <w:tc>
          <w:tcPr>
            <w:tcW w:w="2898" w:type="dxa"/>
          </w:tcPr>
          <w:p w14:paraId="17C7C777" w14:textId="77777777" w:rsidR="00BE1458" w:rsidRPr="00F006BA" w:rsidRDefault="00BE1458" w:rsidP="00BE1458">
            <w:pPr>
              <w:widowControl w:val="0"/>
              <w:autoSpaceDE w:val="0"/>
              <w:autoSpaceDN w:val="0"/>
              <w:adjustRightInd w:val="0"/>
              <w:jc w:val="right"/>
              <w:rPr>
                <w:rFonts w:ascii="Helvetica Neue" w:hAnsi="Helvetica Neue" w:cs="Helvetica"/>
                <w:b/>
              </w:rPr>
            </w:pPr>
            <w:r>
              <w:rPr>
                <w:rFonts w:ascii="Helvetica Neue" w:hAnsi="Helvetica Neue" w:cs="Helvetica"/>
                <w:b/>
              </w:rPr>
              <w:t>Giveaway:</w:t>
            </w:r>
          </w:p>
        </w:tc>
        <w:tc>
          <w:tcPr>
            <w:tcW w:w="8118" w:type="dxa"/>
          </w:tcPr>
          <w:p w14:paraId="663BE995" w14:textId="6C3F6A14" w:rsidR="00BE1458" w:rsidRDefault="001130D9" w:rsidP="00BE1458">
            <w:pPr>
              <w:widowControl w:val="0"/>
              <w:autoSpaceDE w:val="0"/>
              <w:autoSpaceDN w:val="0"/>
              <w:adjustRightInd w:val="0"/>
              <w:rPr>
                <w:rFonts w:ascii="Helvetica Neue" w:hAnsi="Helvetica Neue" w:cs="Helvetica"/>
              </w:rPr>
            </w:pPr>
            <w:r>
              <w:rPr>
                <w:rFonts w:ascii="Helvetica Neue" w:hAnsi="Helvetica Neue" w:cs="Helvetica"/>
              </w:rPr>
              <w:t>(5) Pairs of Tickets</w:t>
            </w:r>
          </w:p>
        </w:tc>
      </w:tr>
      <w:tr w:rsidR="00BE1458" w14:paraId="01EFA038" w14:textId="77777777" w:rsidTr="00BD4F2D">
        <w:tc>
          <w:tcPr>
            <w:tcW w:w="2898" w:type="dxa"/>
          </w:tcPr>
          <w:p w14:paraId="0B762F10" w14:textId="77777777" w:rsidR="00BE1458" w:rsidRPr="00F006BA" w:rsidRDefault="00BE1458" w:rsidP="00BE1458">
            <w:pPr>
              <w:widowControl w:val="0"/>
              <w:autoSpaceDE w:val="0"/>
              <w:autoSpaceDN w:val="0"/>
              <w:adjustRightInd w:val="0"/>
              <w:jc w:val="right"/>
              <w:rPr>
                <w:rFonts w:ascii="Helvetica Neue" w:hAnsi="Helvetica Neue" w:cs="Helvetica"/>
                <w:b/>
              </w:rPr>
            </w:pPr>
            <w:r>
              <w:rPr>
                <w:rFonts w:ascii="Helvetica Neue" w:hAnsi="Helvetica Neue" w:cs="Helvetica"/>
                <w:b/>
              </w:rPr>
              <w:t>Audio URL:</w:t>
            </w:r>
          </w:p>
        </w:tc>
        <w:tc>
          <w:tcPr>
            <w:tcW w:w="8118" w:type="dxa"/>
          </w:tcPr>
          <w:p w14:paraId="4FF84158" w14:textId="2A2D1439" w:rsidR="00BE1458" w:rsidRDefault="00FD5250" w:rsidP="00BE1458">
            <w:pPr>
              <w:widowControl w:val="0"/>
              <w:autoSpaceDE w:val="0"/>
              <w:autoSpaceDN w:val="0"/>
              <w:adjustRightInd w:val="0"/>
              <w:rPr>
                <w:rFonts w:ascii="Helvetica Neue" w:hAnsi="Helvetica Neue" w:cs="Helvetica"/>
              </w:rPr>
            </w:pPr>
            <w:r>
              <w:rPr>
                <w:rFonts w:ascii="Helvetica Neue" w:hAnsi="Helvetica Neue" w:cs="Helvetica"/>
              </w:rPr>
              <w:t>
                <w:altChunk xmlns:r="http://schemas.openxmlformats.org/officeDocument/2006/relationships" xmlns:w="http://schemas.openxmlformats.org/wordprocessingml/2006/main" r:id="rHTMLId5"/>
              </w:t>
            </w:r>
          </w:p>
        </w:tc>
      </w:tr>
      <w:tr w:rsidR="00BE1458" w14:paraId="288EBACE" w14:textId="77777777" w:rsidTr="00BD4F2D">
        <w:tc>
          <w:tcPr>
            <w:tcW w:w="2898" w:type="dxa"/>
          </w:tcPr>
          <w:p w14:paraId="60E23040" w14:textId="77777777" w:rsidR="00BE1458" w:rsidRPr="00F006BA" w:rsidRDefault="00BE1458" w:rsidP="00BE1458">
            <w:pPr>
              <w:widowControl w:val="0"/>
              <w:autoSpaceDE w:val="0"/>
              <w:autoSpaceDN w:val="0"/>
              <w:adjustRightInd w:val="0"/>
              <w:jc w:val="right"/>
              <w:rPr>
                <w:rFonts w:ascii="Helvetica Neue" w:hAnsi="Helvetica Neue" w:cs="Helvetica"/>
                <w:b/>
              </w:rPr>
            </w:pPr>
            <w:r>
              <w:rPr>
                <w:rFonts w:ascii="Helvetica Neue" w:hAnsi="Helvetica Neue" w:cs="Helvetica"/>
                <w:b/>
              </w:rPr>
              <w:t>Notes:</w:t>
            </w:r>
          </w:p>
        </w:tc>
        <w:tc>
          <w:tcPr>
            <w:tcW w:w="8118" w:type="dxa"/>
          </w:tcPr>
          <w:p w14:paraId="6061F206" w14:textId="31D52CCC" w:rsidR="00BE1458" w:rsidRDefault="001130D9" w:rsidP="00BE1458">
            <w:pPr>
              <w:widowControl w:val="0"/>
              <w:autoSpaceDE w:val="0"/>
              <w:autoSpaceDN w:val="0"/>
              <w:adjustRightInd w:val="0"/>
              <w:rPr>
                <w:rFonts w:ascii="Helvetica Neue" w:hAnsi="Helvetica Neue" w:cs="Helvetica"/>
              </w:rPr>
            </w:pPr>
            <w:r>
              <w:rPr>
                <w:rFonts w:ascii="Helvetica Neue" w:hAnsi="Helvetica Neue" w:cs="Helvetica"/>
              </w:rPr>
              <w:t>:30 promos and live mentions teased on-air giveaways on 3/20 &amp; 3/21, encouraging listeners to call-in. Hot 105 also posted contest mentions on their Facebook page each day.</w:t>
            </w:r>
          </w:p>
        </w:tc>
      </w:tr>
    </w:tbl>
    <w:p w14:paraId="3CA52D46" w14:textId="77777777" w:rsidR="001130D9" w:rsidRDefault="001130D9" w:rsidP="001130D9">
      <w:pPr>
        <w:outlineLvl w:val="0"/>
        <w:rPr>
          <w:rFonts w:ascii="Helvetica Neue" w:hAnsi="Helvetica Neue"/>
        </w:rPr>
      </w:pPr>
    </w:p>
    <w:p w14:paraId="069CF71B" w14:textId="77777777" w:rsidR="009C37DA" w:rsidRDefault="002758E7" w:rsidP="009C37DA">
      <w:pPr>
        <w:rPr>
          <w:rFonts w:ascii="Helvetica Neue" w:hAnsi="Helvetica Neue"/>
        </w:rPr>
      </w:pPr>
      <w:r>
        <w:rPr>
          <w:rFonts w:ascii="Helvetica Neue" w:hAnsi="Helvetica Neue"/>
          <w:noProof/>
        </w:rPr>
        <w:drawing>
          <wp:inline distT="0" distB="0" distL="0" distR="0" wp14:anchorId="3451AE1C" wp14:editId="78D00258">
            <wp:extent cx="2164080" cy="2285999"/>
            <wp:effectExtent l="0" t="0" r="7620" b="635"/>
            <wp:docPr id="5" name="Picture 5" descr="$radio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9bb98c">
                      <a:extLst>
                        <a:ext uri="{28A0092B-C50C-407E-A947-70E740481C1C}">
                          <a14:useLocalDpi xmlns:a14="http://schemas.microsoft.com/office/drawing/2010/main" val="0"/>
                        </a:ext>
                      </a:extLst>
                    </a:blip>
                    <a:stretch>
                      <a:fillRect/>
                    </a:stretch>
                  </pic:blipFill>
                  <pic:spPr>
                    <a:xfrm>
                      <a:off x="0" y="0"/>
                      <a:ext cx="2164080" cy="2285999"/>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2E7C8DC1" wp14:editId="1B0F9603">
            <wp:extent cx="2156386" cy="2277872"/>
            <wp:effectExtent l="0" t="0" r="0" b="8255"/>
            <wp:docPr id="6" name="Picture 6" descr="$radio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9c234c">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r>
        <w:rPr>
          <w:rFonts w:ascii="Helvetica Neue" w:hAnsi="Helvetica Neue"/>
        </w:rPr>
        <w:t xml:space="preserve">   </w:t>
      </w:r>
      <w:r w:rsidR="00657F34">
        <w:rPr>
          <w:rFonts w:ascii="Helvetica Neue" w:hAnsi="Helvetica Neue"/>
          <w:noProof/>
        </w:rPr>
        <w:drawing>
          <wp:inline distT="0" distB="0" distL="0" distR="0" wp14:anchorId="641E5B6C" wp14:editId="1DA70DDE">
            <wp:extent cx="2156386" cy="2277872"/>
            <wp:effectExtent l="0" t="0" r="0" b="8255"/>
            <wp:docPr id="1" name="Picture 1" descr="$radio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p>
    <w:p w14:paraId="4BF75379" w14:textId="77777777" w:rsidR="009C37DA" w:rsidRDefault="009C37DA">
      <w:pPr>
        <w:rPr>
          <w:rFonts w:ascii="Helvetica Neue" w:hAnsi="Helvetica Neue"/>
        </w:rPr>
      </w:pPr>
      <w:r>
        <w:rPr>
          <w:rFonts w:ascii="Helvetica Neue" w:hAnsi="Helvetica Neue"/>
        </w:rPr>
        <w:br w:type="page"/>
      </w:r>
    </w:p>
    <w:p w14:paraId="5B3CCCFB" w14:textId="4EC08D3E" w:rsidR="008222FA" w:rsidRPr="009C37DA" w:rsidRDefault="00BE1458" w:rsidP="009C37DA">
      <w:pPr>
        <w:rPr>
          <w:rFonts w:ascii="Helvetica Neue" w:hAnsi="Helvetica Neue"/>
        </w:rPr>
      </w:pPr>
      <w:r w:rsidRPr="00BE1458">
        <w:rPr>
          <w:rFonts w:ascii="Helvetica Neue" w:hAnsi="Helvetica Neue"/>
          <w:b/>
          <w:sz w:val="40"/>
          <w:szCs w:val="40"/>
        </w:rPr>
        <w:lastRenderedPageBreak/>
        <w:t>BRANDING</w:t>
      </w:r>
    </w:p>
    <w:p w14:paraId="0644DA47" w14:textId="1D543D4E" w:rsidR="00BE1458" w:rsidRDefault="00BE1458">
      <w:pPr>
        <w:rPr>
          <w:rFonts w:ascii="Helvetica Neue" w:hAnsi="Helvetica Neue"/>
        </w:rPr>
      </w:pPr>
      <w:r>
        <w:rPr>
          <w:rFonts w:ascii="Helvetica Neue" w:hAnsi="Helvetica Neue"/>
          <w:noProof/>
        </w:rPr>
        <mc:AlternateContent>
          <mc:Choice Requires="wps">
            <w:drawing>
              <wp:anchor distT="0" distB="0" distL="114300" distR="114300" simplePos="0" relativeHeight="251671552" behindDoc="0" locked="0" layoutInCell="1" allowOverlap="1" wp14:anchorId="011B5EEC" wp14:editId="12153BDC">
                <wp:simplePos x="0" y="0"/>
                <wp:positionH relativeFrom="column">
                  <wp:posOffset>0</wp:posOffset>
                </wp:positionH>
                <wp:positionV relativeFrom="paragraph">
                  <wp:posOffset>33020</wp:posOffset>
                </wp:positionV>
                <wp:extent cx="6858000" cy="0"/>
                <wp:effectExtent l="0" t="25400" r="0" b="25400"/>
                <wp:wrapNone/>
                <wp:docPr id="13" name="Straight Connector 13"/>
                <wp:cNvGraphicFramePr/>
                <a:graphic xmlns:a="http://schemas.openxmlformats.org/drawingml/2006/main">
                  <a:graphicData uri="http://schemas.microsoft.com/office/word/2010/wordprocessingShape">
                    <wps:wsp>
                      <wps:cNvCnPr/>
                      <wps:spPr>
                        <a:xfrm>
                          <a:off x="0" y="0"/>
                          <a:ext cx="6858000" cy="0"/>
                        </a:xfrm>
                        <a:prstGeom prst="line">
                          <a:avLst/>
                        </a:prstGeom>
                        <a:ln>
                          <a:solidFill>
                            <a:srgbClr val="3366FF"/>
                          </a:solidFill>
                        </a:ln>
                        <a:effectLst/>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mo="http://schemas.microsoft.com/office/mac/office/2008/main" xmlns:mv="urn:schemas-microsoft-com:mac:vml">
            <w:pict>
              <v:line id="Straight Connector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2.6pt" to="540pt,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" strokecolor="#36f" strokeweight="3pt"/>
            </w:pict>
          </mc:Fallback>
        </mc:AlternateContent>
      </w:r>
    </w:p>
    <w:p w14:paraId="7DE973D9" w14:textId="77777777" w:rsidR="00FD5250" w:rsidRDefault="00FD5250" w:rsidP="001130D9">
      <w:pPr>
        <w:outlineLvl w:val="0"/>
        <w:rPr>
          <w:rFonts w:ascii="Helvetica Neue" w:hAnsi="Helvetica Neue"/>
          <w:b/>
        </w:rPr>
      </w:pPr>
    </w:p>
    <w:p w14:paraId="1A769A21" w14:textId="77777777" w:rsidR="00BE1458" w:rsidRPr="00BE1458" w:rsidRDefault="00BE1458" w:rsidP="001130D9">
      <w:pPr>
        <w:outlineLvl w:val="0"/>
        <w:rPr>
          <w:rFonts w:ascii="Helvetica Neue" w:hAnsi="Helvetica Neue"/>
          <w:b/>
        </w:rPr>
      </w:pPr>
      <w:r w:rsidRPr="00BE1458">
        <w:rPr>
          <w:rFonts w:ascii="Helvetica Neue" w:hAnsi="Helvetica Neue"/>
          <w:b/>
        </w:rPr>
        <w:t>External Venue:</w:t>
      </w:r>
    </w:p>
    <w:p w14:paraId="5303B0A4" w14:textId="77777777" w:rsidR="00BE1458" w:rsidRDefault="00BE1458">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9108"/>
      </w:tblGrid>
      <w:tr w:rsidR="00BE1458" w14:paraId="02D26D0F" w14:textId="77777777" w:rsidTr="00BE1458">
        <w:tc>
          <w:tcPr>
            <w:tcW w:w="1908" w:type="dxa"/>
          </w:tcPr>
          <w:p w14:paraId="4F9C5673" w14:textId="77777777" w:rsidR="00BE1458" w:rsidRPr="00F006BA" w:rsidRDefault="00BE1458" w:rsidP="00BE1458">
            <w:pPr>
              <w:widowControl w:val="0"/>
              <w:autoSpaceDE w:val="0"/>
              <w:autoSpaceDN w:val="0"/>
              <w:adjustRightInd w:val="0"/>
              <w:jc w:val="right"/>
              <w:rPr>
                <w:rFonts w:ascii="Helvetica Neue" w:hAnsi="Helvetica Neue" w:cs="Helvetica"/>
                <w:b/>
              </w:rPr>
            </w:pPr>
            <w:r>
              <w:rPr>
                <w:rFonts w:ascii="Helvetica Neue" w:hAnsi="Helvetica Neue" w:cs="Helvetica"/>
                <w:b/>
              </w:rPr>
              <w:t>Details:</w:t>
            </w:r>
          </w:p>
        </w:tc>
        <w:tc>
          <w:tcPr>
            <w:tcW w:w="9108" w:type="dxa"/>
          </w:tcPr>
          <w:p w14:paraId="3BAD4F92" w14:textId="3FCEDCCE" w:rsidR="00BE1458" w:rsidRPr="007303CB" w:rsidRDefault="001130D9" w:rsidP="00BE1458">
            <w:pPr>
              <w:widowControl w:val="0"/>
              <w:autoSpaceDE w:val="0"/>
              <w:autoSpaceDN w:val="0"/>
              <w:adjustRightInd w:val="0"/>
              <w:rPr>
                <w:rFonts w:ascii="Helvetica" w:hAnsi="Helvetica" w:cs="Helvetica"/>
              </w:rPr>
            </w:pPr>
            <w:r>
              <w:rPr>
                <w:rFonts w:ascii="Helvetica" w:hAnsi="Helvetica" w:cs="Helvetica"/>
              </w:rPr>
              <w:t/>
            </w:r>
          </w:p>
        </w:tc>
      </w:tr>
    </w:tbl>
    <w:p w14:paraId="2E10B984" w14:textId="77777777" w:rsidR="00FD5250" w:rsidRDefault="00FD5250" w:rsidP="00FD5250">
      <w:pPr>
        <w:outlineLvl w:val="0"/>
        <w:rPr>
          <w:rFonts w:ascii="Helvetica Neue" w:hAnsi="Helvetica Neue"/>
        </w:rPr>
      </w:pPr>
    </w:p>
    <w:p w14:paraId="16D43BDD" w14:textId="0D6B4D0A" w:rsidR="00EC68A0" w:rsidRDefault="00FD5250" w:rsidP="00FD5250">
      <w:pPr>
        <w:rPr>
          <w:rFonts w:ascii="Helvetica Neue" w:hAnsi="Helvetica Neue"/>
        </w:rPr>
      </w:pPr>
      <w:r>
        <w:rPr>
          <w:rFonts w:ascii="Helvetica Neue" w:hAnsi="Helvetica Neue"/>
          <w:noProof/>
        </w:rPr>
        <w:drawing>
          <wp:inline distT="0" distB="0" distL="0" distR="0" wp14:anchorId="551B6406" wp14:editId="62A573BB">
            <wp:extent cx="2164080" cy="2285999"/>
            <wp:effectExtent l="0" t="0" r="7620" b="635"/>
            <wp:docPr id="12" name="Picture 12" descr="$extBrand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9c8c9f">
                      <a:extLst>
                        <a:ext uri="{28A0092B-C50C-407E-A947-70E740481C1C}">
                          <a14:useLocalDpi xmlns:a14="http://schemas.microsoft.com/office/drawing/2010/main" val="0"/>
                        </a:ext>
                      </a:extLst>
                    </a:blip>
                    <a:stretch>
                      <a:fillRect/>
                    </a:stretch>
                  </pic:blipFill>
                  <pic:spPr>
                    <a:xfrm>
                      <a:off x="0" y="0"/>
                      <a:ext cx="2164080" cy="2285999"/>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2503A5E6" wp14:editId="43C10CC5">
            <wp:extent cx="2156386" cy="2277872"/>
            <wp:effectExtent l="0" t="0" r="0" b="8255"/>
            <wp:docPr id="15" name="Picture 15" descr="$extBrand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9cf2a4">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59E0D251" wp14:editId="5FFB3A4D">
            <wp:extent cx="2156386" cy="2277872"/>
            <wp:effectExtent l="0" t="0" r="0" b="8255"/>
            <wp:docPr id="16" name="Picture 16" descr="$extBrand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9d562d">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p>
    <w:p w14:paraId="000E4FDC" w14:textId="77777777" w:rsidR="00FD5250" w:rsidRDefault="00FD5250" w:rsidP="001130D9">
      <w:pPr>
        <w:outlineLvl w:val="0"/>
        <w:rPr>
          <w:rFonts w:ascii="Helvetica Neue" w:hAnsi="Helvetica Neue"/>
          <w:b/>
        </w:rPr>
      </w:pPr>
    </w:p>
    <w:p w14:paraId="401A6059" w14:textId="77777777" w:rsidR="00FD5250" w:rsidRDefault="00FD5250" w:rsidP="001130D9">
      <w:pPr>
        <w:outlineLvl w:val="0"/>
        <w:rPr>
          <w:rFonts w:ascii="Helvetica Neue" w:hAnsi="Helvetica Neue"/>
          <w:b/>
        </w:rPr>
      </w:pPr>
    </w:p>
    <w:p w14:paraId="31B8F6E9" w14:textId="77777777" w:rsidR="00BE1458" w:rsidRPr="00CE3A3F" w:rsidRDefault="00BE1458" w:rsidP="001130D9">
      <w:pPr>
        <w:outlineLvl w:val="0"/>
        <w:rPr>
          <w:rFonts w:ascii="Helvetica Neue" w:hAnsi="Helvetica Neue"/>
          <w:b/>
        </w:rPr>
      </w:pPr>
      <w:r w:rsidRPr="00CE3A3F">
        <w:rPr>
          <w:rFonts w:ascii="Helvetica Neue" w:hAnsi="Helvetica Neue"/>
          <w:b/>
        </w:rPr>
        <w:t>Internal Venue:</w:t>
      </w:r>
    </w:p>
    <w:p w14:paraId="1FE526D5" w14:textId="77777777" w:rsidR="00BE1458" w:rsidRDefault="00BE1458">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9108"/>
      </w:tblGrid>
      <w:tr w:rsidR="00CE3A3F" w14:paraId="306AF47E" w14:textId="77777777" w:rsidTr="00CE3A3F">
        <w:trPr>
          <w:trHeight w:val="270"/>
        </w:trPr>
        <w:tc>
          <w:tcPr>
            <w:tcW w:w="1908" w:type="dxa"/>
          </w:tcPr>
          <w:p w14:paraId="6A6104BB" w14:textId="77777777" w:rsidR="00CE3A3F" w:rsidRPr="00F006BA" w:rsidRDefault="00CE3A3F" w:rsidP="00CE3A3F">
            <w:pPr>
              <w:widowControl w:val="0"/>
              <w:autoSpaceDE w:val="0"/>
              <w:autoSpaceDN w:val="0"/>
              <w:adjustRightInd w:val="0"/>
              <w:jc w:val="right"/>
              <w:rPr>
                <w:rFonts w:ascii="Helvetica Neue" w:hAnsi="Helvetica Neue" w:cs="Helvetica"/>
                <w:b/>
              </w:rPr>
            </w:pPr>
            <w:r>
              <w:rPr>
                <w:rFonts w:ascii="Helvetica Neue" w:hAnsi="Helvetica Neue" w:cs="Helvetica"/>
                <w:b/>
              </w:rPr>
              <w:t>Details:</w:t>
            </w:r>
          </w:p>
        </w:tc>
        <w:tc>
          <w:tcPr>
            <w:tcW w:w="9108" w:type="dxa"/>
          </w:tcPr>
          <w:p w14:paraId="26FF6FA6" w14:textId="1C1159BB" w:rsidR="00CE3A3F" w:rsidRPr="007303CB" w:rsidRDefault="001130D9" w:rsidP="00CE3A3F">
            <w:pPr>
              <w:widowControl w:val="0"/>
              <w:autoSpaceDE w:val="0"/>
              <w:autoSpaceDN w:val="0"/>
              <w:adjustRightInd w:val="0"/>
              <w:rPr>
                <w:rFonts w:ascii="Helvetica" w:hAnsi="Helvetica" w:cs="Helvetica"/>
              </w:rPr>
            </w:pPr>
            <w:r>
              <w:rPr>
                <w:rFonts w:ascii="Helvetica" w:hAnsi="Helvetica" w:cs="Helvetica"/>
              </w:rPr>
              <w:t/>
            </w:r>
          </w:p>
        </w:tc>
      </w:tr>
    </w:tbl>
    <w:p w14:paraId="31E73F00" w14:textId="77777777" w:rsidR="00FD5250" w:rsidRDefault="00FD5250" w:rsidP="00FD5250">
      <w:pPr>
        <w:outlineLvl w:val="0"/>
        <w:rPr>
          <w:rFonts w:ascii="Helvetica Neue" w:hAnsi="Helvetica Neue"/>
        </w:rPr>
      </w:pPr>
    </w:p>
    <w:p w14:paraId="508A2419" w14:textId="5E97B337" w:rsidR="005617F4" w:rsidRDefault="00FD5250">
      <w:pPr>
        <w:rPr>
          <w:rFonts w:ascii="Helvetica Neue" w:hAnsi="Helvetica Neue"/>
        </w:rPr>
      </w:pPr>
      <w:r>
        <w:rPr>
          <w:rFonts w:ascii="Helvetica Neue" w:hAnsi="Helvetica Neue"/>
          <w:noProof/>
        </w:rPr>
        <w:drawing>
          <wp:inline distT="0" distB="0" distL="0" distR="0" wp14:anchorId="3F947C1D" wp14:editId="648BC161">
            <wp:extent cx="2164080" cy="2285999"/>
            <wp:effectExtent l="0" t="0" r="7620" b="635"/>
            <wp:docPr id="20" name="Picture 20" descr="$intBrand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9db9cc">
                      <a:extLst>
                        <a:ext uri="{28A0092B-C50C-407E-A947-70E740481C1C}">
                          <a14:useLocalDpi xmlns:a14="http://schemas.microsoft.com/office/drawing/2010/main" val="0"/>
                        </a:ext>
                      </a:extLst>
                    </a:blip>
                    <a:stretch>
                      <a:fillRect/>
                    </a:stretch>
                  </pic:blipFill>
                  <pic:spPr>
                    <a:xfrm>
                      <a:off x="0" y="0"/>
                      <a:ext cx="2164080" cy="2285999"/>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0E5A89DE" wp14:editId="1CF1F935">
            <wp:extent cx="2156386" cy="2277872"/>
            <wp:effectExtent l="0" t="0" r="0" b="8255"/>
            <wp:docPr id="21" name="Picture 21" descr="$intBrand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9e27f5">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218FDDA2" wp14:editId="0452A406">
            <wp:extent cx="2156386" cy="2277872"/>
            <wp:effectExtent l="0" t="0" r="0" b="8255"/>
            <wp:docPr id="22" name="Picture 22" descr="$intBrand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9e8c32">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r w:rsidR="005617F4">
        <w:rPr>
          <w:rFonts w:ascii="Helvetica Neue" w:hAnsi="Helvetica Neue"/>
        </w:rPr>
        <w:br w:type="page"/>
      </w:r>
    </w:p>
    <w:p w14:paraId="7415F3C8" w14:textId="06A3AF56" w:rsidR="00BE1458" w:rsidRPr="00EC68A0" w:rsidRDefault="00EC68A0" w:rsidP="00EC68A0">
      <w:pPr>
        <w:rPr>
          <w:rFonts w:ascii="Helvetica Neue" w:hAnsi="Helvetica Neue"/>
        </w:rPr>
      </w:pPr>
      <w:r>
        <w:rPr>
          <w:rFonts w:ascii="Helvetica Neue" w:hAnsi="Helvetica Neue"/>
          <w:b/>
        </w:rPr>
        <w:lastRenderedPageBreak/>
        <w:t>C</w:t>
      </w:r>
      <w:r w:rsidR="00BE1458" w:rsidRPr="00CE3A3F">
        <w:rPr>
          <w:rFonts w:ascii="Helvetica Neue" w:hAnsi="Helvetica Neue"/>
          <w:b/>
        </w:rPr>
        <w:t>oncourse:</w:t>
      </w:r>
    </w:p>
    <w:p w14:paraId="09362556" w14:textId="77777777" w:rsidR="00BE1458" w:rsidRDefault="00BE1458">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9108"/>
      </w:tblGrid>
      <w:tr w:rsidR="00CE3A3F" w14:paraId="3EF5529D" w14:textId="77777777" w:rsidTr="00CE3A3F">
        <w:tc>
          <w:tcPr>
            <w:tcW w:w="1908" w:type="dxa"/>
          </w:tcPr>
          <w:p w14:paraId="123260AA" w14:textId="77777777" w:rsidR="00CE3A3F" w:rsidRPr="00F006BA" w:rsidRDefault="00CE3A3F" w:rsidP="00CE3A3F">
            <w:pPr>
              <w:widowControl w:val="0"/>
              <w:autoSpaceDE w:val="0"/>
              <w:autoSpaceDN w:val="0"/>
              <w:adjustRightInd w:val="0"/>
              <w:jc w:val="right"/>
              <w:rPr>
                <w:rFonts w:ascii="Helvetica Neue" w:hAnsi="Helvetica Neue" w:cs="Helvetica"/>
                <w:b/>
              </w:rPr>
            </w:pPr>
            <w:r>
              <w:rPr>
                <w:rFonts w:ascii="Helvetica Neue" w:hAnsi="Helvetica Neue" w:cs="Helvetica"/>
                <w:b/>
              </w:rPr>
              <w:t>Details:</w:t>
            </w:r>
          </w:p>
        </w:tc>
        <w:tc>
          <w:tcPr>
            <w:tcW w:w="9108" w:type="dxa"/>
          </w:tcPr>
          <w:p w14:paraId="31B319E6" w14:textId="7B3B7C42" w:rsidR="00CE3A3F" w:rsidRPr="007303CB" w:rsidRDefault="001130D9" w:rsidP="00CE3A3F">
            <w:pPr>
              <w:widowControl w:val="0"/>
              <w:autoSpaceDE w:val="0"/>
              <w:autoSpaceDN w:val="0"/>
              <w:adjustRightInd w:val="0"/>
              <w:rPr>
                <w:rFonts w:ascii="Helvetica" w:hAnsi="Helvetica" w:cs="Helvetica"/>
              </w:rPr>
            </w:pPr>
            <w:r>
              <w:rPr>
                <w:rFonts w:ascii="Helvetica" w:hAnsi="Helvetica" w:cs="Helvetica"/>
              </w:rPr>
              <w:t>3 hubs = 1 large and 2 small, located directly inside one of the main entrances. Saw lots of foot traffic and interest in the Z10.</w:t>
            </w:r>
          </w:p>
        </w:tc>
      </w:tr>
    </w:tbl>
    <w:p w14:paraId="45AEFDF2" w14:textId="77777777" w:rsidR="007832B1" w:rsidRDefault="007832B1" w:rsidP="007832B1">
      <w:pPr>
        <w:outlineLvl w:val="0"/>
        <w:rPr>
          <w:rFonts w:ascii="Helvetica Neue" w:hAnsi="Helvetica Neue"/>
        </w:rPr>
      </w:pPr>
    </w:p>
    <w:p w14:paraId="6551015B" w14:textId="77777777" w:rsidR="007832B1" w:rsidRDefault="007832B1" w:rsidP="007832B1">
      <w:pPr>
        <w:rPr>
          <w:rFonts w:ascii="Helvetica Neue" w:hAnsi="Helvetica Neue"/>
        </w:rPr>
      </w:pPr>
      <w:r>
        <w:rPr>
          <w:rFonts w:ascii="Helvetica Neue" w:hAnsi="Helvetica Neue"/>
          <w:noProof/>
        </w:rPr>
        <w:drawing>
          <wp:inline distT="0" distB="0" distL="0" distR="0" wp14:anchorId="6FADF518" wp14:editId="3D7B8426">
            <wp:extent cx="2164080" cy="2285999"/>
            <wp:effectExtent l="0" t="0" r="7620" b="635"/>
            <wp:docPr id="23" name="Picture 23" descr="$concourse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9eefd3">
                      <a:extLst>
                        <a:ext uri="{28A0092B-C50C-407E-A947-70E740481C1C}">
                          <a14:useLocalDpi xmlns:a14="http://schemas.microsoft.com/office/drawing/2010/main" val="0"/>
                        </a:ext>
                      </a:extLst>
                    </a:blip>
                    <a:stretch>
                      <a:fillRect/>
                    </a:stretch>
                  </pic:blipFill>
                  <pic:spPr>
                    <a:xfrm>
                      <a:off x="0" y="0"/>
                      <a:ext cx="2164080" cy="2285999"/>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4DA596D8" wp14:editId="6D6C3BE1">
            <wp:extent cx="2156386" cy="2277872"/>
            <wp:effectExtent l="0" t="0" r="0" b="8255"/>
            <wp:docPr id="24" name="Picture 24" descr="$concourse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a01257">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54096A2D" wp14:editId="6C421063">
            <wp:extent cx="2156386" cy="2277872"/>
            <wp:effectExtent l="0" t="0" r="0" b="8255"/>
            <wp:docPr id="25" name="Picture 25" descr="$concourse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5153640a078f6">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p>
    <w:p w14:paraId="125A8F30" w14:textId="77777777" w:rsidR="00BE1458" w:rsidRDefault="00BE1458">
      <w:pPr>
        <w:rPr>
          <w:rFonts w:ascii="Helvetica Neue" w:hAnsi="Helvetica Neue"/>
        </w:rPr>
      </w:pPr>
    </w:p>
    <w:p w14:paraId="69D53252" w14:textId="77777777" w:rsidR="0096334C" w:rsidRDefault="0096334C">
      <w:pPr>
        <w:rPr>
          <w:rFonts w:ascii="Helvetica Neue" w:hAnsi="Helvetica Neue"/>
        </w:rPr>
      </w:pPr>
    </w:p>
    <w:p w14:paraId="3733DD02" w14:textId="77777777" w:rsidR="00BE1458" w:rsidRPr="00CE3A3F" w:rsidRDefault="00BE1458" w:rsidP="001130D9">
      <w:pPr>
        <w:outlineLvl w:val="0"/>
        <w:rPr>
          <w:rFonts w:ascii="Helvetica Neue" w:hAnsi="Helvetica Neue"/>
          <w:b/>
        </w:rPr>
      </w:pPr>
      <w:r w:rsidRPr="00CE3A3F">
        <w:rPr>
          <w:rFonts w:ascii="Helvetica Neue" w:hAnsi="Helvetica Neue"/>
          <w:b/>
        </w:rPr>
        <w:t>Jumbotron:</w:t>
      </w:r>
    </w:p>
    <w:p w14:paraId="5BB274E2" w14:textId="77777777" w:rsidR="00BE1458" w:rsidRDefault="00BE1458">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9108"/>
      </w:tblGrid>
      <w:tr w:rsidR="00CE3A3F" w14:paraId="03836E0C" w14:textId="77777777" w:rsidTr="00CE3A3F">
        <w:tc>
          <w:tcPr>
            <w:tcW w:w="1908" w:type="dxa"/>
          </w:tcPr>
          <w:p w14:paraId="646F2481" w14:textId="77777777" w:rsidR="00CE3A3F" w:rsidRPr="00F006BA" w:rsidRDefault="00CE3A3F" w:rsidP="00CE3A3F">
            <w:pPr>
              <w:widowControl w:val="0"/>
              <w:autoSpaceDE w:val="0"/>
              <w:autoSpaceDN w:val="0"/>
              <w:adjustRightInd w:val="0"/>
              <w:jc w:val="right"/>
              <w:rPr>
                <w:rFonts w:ascii="Helvetica Neue" w:hAnsi="Helvetica Neue" w:cs="Helvetica"/>
                <w:b/>
              </w:rPr>
            </w:pPr>
            <w:r>
              <w:rPr>
                <w:rFonts w:ascii="Helvetica Neue" w:hAnsi="Helvetica Neue" w:cs="Helvetica"/>
                <w:b/>
              </w:rPr>
              <w:t>Details:</w:t>
            </w:r>
          </w:p>
        </w:tc>
        <w:tc>
          <w:tcPr>
            <w:tcW w:w="9108" w:type="dxa"/>
          </w:tcPr>
          <w:p w14:paraId="16D8500B" w14:textId="23BB9D92" w:rsidR="00CE3A3F" w:rsidRPr="007303CB" w:rsidRDefault="001130D9" w:rsidP="00CE3A3F">
            <w:pPr>
              <w:widowControl w:val="0"/>
              <w:autoSpaceDE w:val="0"/>
              <w:autoSpaceDN w:val="0"/>
              <w:adjustRightInd w:val="0"/>
              <w:rPr>
                <w:rFonts w:ascii="Helvetica" w:hAnsi="Helvetica" w:cs="Helvetica"/>
              </w:rPr>
            </w:pPr>
            <w:r>
              <w:rPr>
                <w:rFonts w:ascii="Helvetica" w:hAnsi="Helvetica" w:cs="Helvetica"/>
              </w:rPr>
              <w:t/>
            </w:r>
          </w:p>
        </w:tc>
      </w:tr>
    </w:tbl>
    <w:p w14:paraId="61AFCF58" w14:textId="77777777" w:rsidR="007832B1" w:rsidRDefault="007832B1" w:rsidP="007832B1">
      <w:pPr>
        <w:outlineLvl w:val="0"/>
        <w:rPr>
          <w:rFonts w:ascii="Helvetica Neue" w:hAnsi="Helvetica Neue"/>
        </w:rPr>
      </w:pPr>
    </w:p>
    <w:p w14:paraId="702C4C3D" w14:textId="6E75B86B" w:rsidR="009C37DA" w:rsidRPr="009C37DA" w:rsidRDefault="007832B1">
      <w:pPr>
        <w:rPr>
          <w:rFonts w:ascii="Helvetica Neue" w:hAnsi="Helvetica Neue"/>
        </w:rPr>
      </w:pPr>
      <w:r>
        <w:rPr>
          <w:rFonts w:ascii="Helvetica Neue" w:hAnsi="Helvetica Neue"/>
          <w:noProof/>
        </w:rPr>
        <w:drawing>
          <wp:inline distT="0" distB="0" distL="0" distR="0" wp14:anchorId="4465B9BF" wp14:editId="648D9FC7">
            <wp:extent cx="2164080" cy="2285999"/>
            <wp:effectExtent l="0" t="0" r="7620" b="635"/>
            <wp:docPr id="26" name="Picture 26" descr="$jumbo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64080" cy="2285999"/>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7492C41F" wp14:editId="283775E1">
            <wp:extent cx="2156386" cy="2277872"/>
            <wp:effectExtent l="0" t="0" r="0" b="8255"/>
            <wp:docPr id="27" name="Picture 27" descr="$jumbo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29BF60F7" wp14:editId="72B1F162">
            <wp:extent cx="2156386" cy="2277872"/>
            <wp:effectExtent l="0" t="0" r="0" b="8255"/>
            <wp:docPr id="28" name="Picture 28" descr="$jumbo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r w:rsidR="009C37DA">
        <w:rPr>
          <w:rFonts w:ascii="Helvetica Neue" w:hAnsi="Helvetica Neue"/>
          <w:b/>
        </w:rPr>
        <w:br w:type="page"/>
      </w:r>
    </w:p>
    <w:p w14:paraId="327FEFD4" w14:textId="77E03A5F" w:rsidR="00BE1458" w:rsidRPr="00EC68A0" w:rsidRDefault="00EC68A0" w:rsidP="00EC68A0">
      <w:pPr>
        <w:outlineLvl w:val="0"/>
        <w:rPr>
          <w:rFonts w:ascii="Helvetica Neue" w:hAnsi="Helvetica Neue"/>
        </w:rPr>
      </w:pPr>
      <w:r>
        <w:rPr>
          <w:rFonts w:ascii="Helvetica Neue" w:hAnsi="Helvetica Neue"/>
          <w:b/>
        </w:rPr>
        <w:lastRenderedPageBreak/>
        <w:t>S</w:t>
      </w:r>
      <w:r w:rsidR="00BE1458" w:rsidRPr="00CE3A3F">
        <w:rPr>
          <w:rFonts w:ascii="Helvetica Neue" w:hAnsi="Helvetica Neue"/>
          <w:b/>
        </w:rPr>
        <w:t>tage Screens:</w:t>
      </w:r>
    </w:p>
    <w:p w14:paraId="71207646" w14:textId="77777777" w:rsidR="00BE1458" w:rsidRDefault="00BE1458">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9108"/>
      </w:tblGrid>
      <w:tr w:rsidR="00CE3A3F" w14:paraId="760EEF54" w14:textId="77777777" w:rsidTr="00CE3A3F">
        <w:tc>
          <w:tcPr>
            <w:tcW w:w="1908" w:type="dxa"/>
          </w:tcPr>
          <w:p w14:paraId="642170BD" w14:textId="77777777" w:rsidR="00CE3A3F" w:rsidRPr="00F006BA" w:rsidRDefault="00CE3A3F" w:rsidP="00CE3A3F">
            <w:pPr>
              <w:widowControl w:val="0"/>
              <w:autoSpaceDE w:val="0"/>
              <w:autoSpaceDN w:val="0"/>
              <w:adjustRightInd w:val="0"/>
              <w:jc w:val="right"/>
              <w:rPr>
                <w:rFonts w:ascii="Helvetica Neue" w:hAnsi="Helvetica Neue" w:cs="Helvetica"/>
                <w:b/>
              </w:rPr>
            </w:pPr>
            <w:r>
              <w:rPr>
                <w:rFonts w:ascii="Helvetica Neue" w:hAnsi="Helvetica Neue" w:cs="Helvetica"/>
                <w:b/>
              </w:rPr>
              <w:t>Details:</w:t>
            </w:r>
          </w:p>
        </w:tc>
        <w:tc>
          <w:tcPr>
            <w:tcW w:w="9108" w:type="dxa"/>
          </w:tcPr>
          <w:p w14:paraId="71EEED35" w14:textId="22BF13F7" w:rsidR="00CE3A3F" w:rsidRPr="007303CB" w:rsidRDefault="001130D9" w:rsidP="00CE3A3F">
            <w:pPr>
              <w:widowControl w:val="0"/>
              <w:autoSpaceDE w:val="0"/>
              <w:autoSpaceDN w:val="0"/>
              <w:adjustRightInd w:val="0"/>
              <w:rPr>
                <w:rFonts w:ascii="Helvetica" w:hAnsi="Helvetica" w:cs="Helvetica"/>
              </w:rPr>
            </w:pPr>
            <w:r>
              <w:rPr>
                <w:rFonts w:ascii="Helvetica" w:hAnsi="Helvetica" w:cs="Helvetica"/>
              </w:rPr>
              <w:t/>
            </w:r>
          </w:p>
        </w:tc>
      </w:tr>
    </w:tbl>
    <w:p w14:paraId="2A0EC44D" w14:textId="77777777" w:rsidR="007832B1" w:rsidRDefault="007832B1" w:rsidP="007832B1">
      <w:pPr>
        <w:outlineLvl w:val="0"/>
        <w:rPr>
          <w:rFonts w:ascii="Helvetica Neue" w:hAnsi="Helvetica Neue"/>
        </w:rPr>
      </w:pPr>
    </w:p>
    <w:p w14:paraId="138D8BAD" w14:textId="77777777" w:rsidR="007832B1" w:rsidRDefault="007832B1" w:rsidP="007832B1">
      <w:pPr>
        <w:rPr>
          <w:rFonts w:ascii="Helvetica Neue" w:hAnsi="Helvetica Neue"/>
        </w:rPr>
      </w:pPr>
      <w:r>
        <w:rPr>
          <w:rFonts w:ascii="Helvetica Neue" w:hAnsi="Helvetica Neue"/>
          <w:noProof/>
        </w:rPr>
        <w:drawing>
          <wp:inline distT="0" distB="0" distL="0" distR="0" wp14:anchorId="38342D30" wp14:editId="761C7B74">
            <wp:extent cx="2164080" cy="2285999"/>
            <wp:effectExtent l="0" t="0" r="7620" b="635"/>
            <wp:docPr id="29" name="Picture 29" descr="$stage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64080" cy="2285999"/>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20B0F1D1" wp14:editId="3DB91038">
            <wp:extent cx="2156386" cy="2277872"/>
            <wp:effectExtent l="0" t="0" r="0" b="8255"/>
            <wp:docPr id="30" name="Picture 30" descr="$stage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2197E9BA" wp14:editId="7FB01094">
            <wp:extent cx="2156386" cy="2277872"/>
            <wp:effectExtent l="0" t="0" r="0" b="8255"/>
            <wp:docPr id="31" name="Picture 31" descr="$stage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p>
    <w:p w14:paraId="7BC189AA" w14:textId="77777777" w:rsidR="00CE3A3F" w:rsidRDefault="00CE3A3F">
      <w:pPr>
        <w:rPr>
          <w:rFonts w:ascii="Helvetica Neue" w:hAnsi="Helvetica Neue"/>
        </w:rPr>
      </w:pPr>
    </w:p>
    <w:p w14:paraId="1B75F211" w14:textId="77777777" w:rsidR="00EC68A0" w:rsidRDefault="00EC68A0" w:rsidP="001130D9">
      <w:pPr>
        <w:outlineLvl w:val="0"/>
        <w:rPr>
          <w:rFonts w:ascii="Helvetica Neue" w:hAnsi="Helvetica Neue"/>
        </w:rPr>
      </w:pPr>
    </w:p>
    <w:p w14:paraId="42DCE8B6" w14:textId="77777777" w:rsidR="00BE1458" w:rsidRPr="00CE3A3F" w:rsidRDefault="00BE1458" w:rsidP="001130D9">
      <w:pPr>
        <w:outlineLvl w:val="0"/>
        <w:rPr>
          <w:rFonts w:ascii="Helvetica Neue" w:hAnsi="Helvetica Neue"/>
          <w:b/>
        </w:rPr>
      </w:pPr>
      <w:r w:rsidRPr="00CE3A3F">
        <w:rPr>
          <w:rFonts w:ascii="Helvetica Neue" w:hAnsi="Helvetica Neue"/>
          <w:b/>
        </w:rPr>
        <w:t>Additional Branding:</w:t>
      </w:r>
    </w:p>
    <w:p w14:paraId="36006B11" w14:textId="77777777" w:rsidR="00CE3A3F" w:rsidRDefault="00CE3A3F">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9108"/>
      </w:tblGrid>
      <w:tr w:rsidR="00CE3A3F" w14:paraId="2ECF1AC3" w14:textId="77777777" w:rsidTr="00CE3A3F">
        <w:tc>
          <w:tcPr>
            <w:tcW w:w="1908" w:type="dxa"/>
          </w:tcPr>
          <w:p w14:paraId="4372B83F" w14:textId="77777777" w:rsidR="00CE3A3F" w:rsidRPr="00F006BA" w:rsidRDefault="00CE3A3F" w:rsidP="00CE3A3F">
            <w:pPr>
              <w:widowControl w:val="0"/>
              <w:autoSpaceDE w:val="0"/>
              <w:autoSpaceDN w:val="0"/>
              <w:adjustRightInd w:val="0"/>
              <w:jc w:val="right"/>
              <w:rPr>
                <w:rFonts w:ascii="Helvetica Neue" w:hAnsi="Helvetica Neue" w:cs="Helvetica"/>
                <w:b/>
              </w:rPr>
            </w:pPr>
            <w:r>
              <w:rPr>
                <w:rFonts w:ascii="Helvetica Neue" w:hAnsi="Helvetica Neue" w:cs="Helvetica"/>
                <w:b/>
              </w:rPr>
              <w:t>Details:</w:t>
            </w:r>
          </w:p>
        </w:tc>
        <w:tc>
          <w:tcPr>
            <w:tcW w:w="9108" w:type="dxa"/>
          </w:tcPr>
          <w:p w14:paraId="231319BD" w14:textId="531A9A44" w:rsidR="00CE3A3F" w:rsidRPr="007303CB" w:rsidRDefault="001130D9" w:rsidP="00CE3A3F">
            <w:pPr>
              <w:widowControl w:val="0"/>
              <w:autoSpaceDE w:val="0"/>
              <w:autoSpaceDN w:val="0"/>
              <w:adjustRightInd w:val="0"/>
              <w:rPr>
                <w:rFonts w:ascii="Helvetica" w:hAnsi="Helvetica" w:cs="Helvetica"/>
              </w:rPr>
            </w:pPr>
            <w:r>
              <w:rPr>
                <w:rFonts w:ascii="Helvetica" w:hAnsi="Helvetica" w:cs="Helvetica"/>
              </w:rPr>
              <w:t/>
            </w:r>
          </w:p>
        </w:tc>
      </w:tr>
    </w:tbl>
    <w:p w14:paraId="5E7B63ED" w14:textId="77777777" w:rsidR="007832B1" w:rsidRDefault="007832B1" w:rsidP="007832B1">
      <w:pPr>
        <w:outlineLvl w:val="0"/>
        <w:rPr>
          <w:rFonts w:ascii="Helvetica Neue" w:hAnsi="Helvetica Neue"/>
        </w:rPr>
      </w:pPr>
    </w:p>
    <w:p w14:paraId="17693074" w14:textId="2C8B466E" w:rsidR="009C37DA" w:rsidRDefault="007832B1">
      <w:pPr>
        <w:rPr>
          <w:rFonts w:ascii="Helvetica Neue" w:hAnsi="Helvetica Neue"/>
        </w:rPr>
      </w:pPr>
      <w:r>
        <w:rPr>
          <w:rFonts w:ascii="Helvetica Neue" w:hAnsi="Helvetica Neue"/>
          <w:noProof/>
        </w:rPr>
        <w:drawing>
          <wp:inline distT="0" distB="0" distL="0" distR="0" wp14:anchorId="4D3D9039" wp14:editId="6A80FA3A">
            <wp:extent cx="2164080" cy="2285999"/>
            <wp:effectExtent l="0" t="0" r="7620" b="635"/>
            <wp:docPr id="32" name="Picture 32" descr="$addtlBrand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64080" cy="2285999"/>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26233F05" wp14:editId="65FDF914">
            <wp:extent cx="2156386" cy="2277872"/>
            <wp:effectExtent l="0" t="0" r="0" b="8255"/>
            <wp:docPr id="33" name="Picture 33" descr="$addtlBrand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66590B9F" wp14:editId="7E9DE4C2">
            <wp:extent cx="2156386" cy="2277872"/>
            <wp:effectExtent l="0" t="0" r="0" b="8255"/>
            <wp:docPr id="34" name="Picture 34" descr="$addtlBrand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p>
    <w:p w14:paraId="53F5529A" w14:textId="77777777" w:rsidR="009C37DA" w:rsidRDefault="009C37DA">
      <w:pPr>
        <w:rPr>
          <w:rFonts w:ascii="Helvetica Neue" w:hAnsi="Helvetica Neue"/>
          <w:b/>
        </w:rPr>
      </w:pPr>
      <w:r>
        <w:rPr>
          <w:rFonts w:ascii="Helvetica Neue" w:hAnsi="Helvetica Neue"/>
          <w:b/>
        </w:rPr>
        <w:br w:type="page"/>
      </w:r>
    </w:p>
    <w:p w14:paraId="3A3F36BE" w14:textId="7619B9AF" w:rsidR="00BE1458" w:rsidRPr="009C37DA" w:rsidRDefault="00EC68A0" w:rsidP="009C37DA">
      <w:pPr>
        <w:rPr>
          <w:rFonts w:ascii="Helvetica Neue" w:hAnsi="Helvetica Neue"/>
        </w:rPr>
      </w:pPr>
      <w:r>
        <w:rPr>
          <w:rFonts w:ascii="Helvetica Neue" w:hAnsi="Helvetica Neue"/>
          <w:b/>
        </w:rPr>
        <w:lastRenderedPageBreak/>
        <w:t>C</w:t>
      </w:r>
      <w:r w:rsidR="00BE1458" w:rsidRPr="00CE3A3F">
        <w:rPr>
          <w:rFonts w:ascii="Helvetica Neue" w:hAnsi="Helvetica Neue"/>
          <w:b/>
        </w:rPr>
        <w:t>ompetitor Branding:</w:t>
      </w:r>
    </w:p>
    <w:p w14:paraId="5A428008" w14:textId="77777777" w:rsidR="00CE3A3F" w:rsidRDefault="00CE3A3F">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9108"/>
      </w:tblGrid>
      <w:tr w:rsidR="00CE3A3F" w14:paraId="35D07A07" w14:textId="77777777" w:rsidTr="00CE3A3F">
        <w:tc>
          <w:tcPr>
            <w:tcW w:w="1908" w:type="dxa"/>
          </w:tcPr>
          <w:p w14:paraId="7EC78A44" w14:textId="77777777" w:rsidR="00CE3A3F" w:rsidRPr="00F006BA" w:rsidRDefault="00CE3A3F" w:rsidP="00CE3A3F">
            <w:pPr>
              <w:widowControl w:val="0"/>
              <w:autoSpaceDE w:val="0"/>
              <w:autoSpaceDN w:val="0"/>
              <w:adjustRightInd w:val="0"/>
              <w:jc w:val="right"/>
              <w:rPr>
                <w:rFonts w:ascii="Helvetica Neue" w:hAnsi="Helvetica Neue" w:cs="Helvetica"/>
                <w:b/>
              </w:rPr>
            </w:pPr>
            <w:r>
              <w:rPr>
                <w:rFonts w:ascii="Helvetica Neue" w:hAnsi="Helvetica Neue" w:cs="Helvetica"/>
                <w:b/>
              </w:rPr>
              <w:t>Details:</w:t>
            </w:r>
          </w:p>
        </w:tc>
        <w:tc>
          <w:tcPr>
            <w:tcW w:w="9108" w:type="dxa"/>
          </w:tcPr>
          <w:p w14:paraId="4810566D" w14:textId="6ECDE2C1" w:rsidR="00CE3A3F" w:rsidRPr="007303CB" w:rsidRDefault="001130D9" w:rsidP="00CE3A3F">
            <w:pPr>
              <w:widowControl w:val="0"/>
              <w:autoSpaceDE w:val="0"/>
              <w:autoSpaceDN w:val="0"/>
              <w:adjustRightInd w:val="0"/>
              <w:rPr>
                <w:rFonts w:ascii="Helvetica" w:hAnsi="Helvetica" w:cs="Helvetica"/>
              </w:rPr>
            </w:pPr>
            <w:r>
              <w:rPr>
                <w:rFonts w:ascii="Helvetica" w:hAnsi="Helvetica" w:cs="Helvetica"/>
              </w:rPr>
              <w:t/>
            </w:r>
          </w:p>
        </w:tc>
      </w:tr>
    </w:tbl>
    <w:p w14:paraId="1D1494F8" w14:textId="77777777" w:rsidR="007832B1" w:rsidRDefault="007832B1" w:rsidP="007832B1">
      <w:pPr>
        <w:outlineLvl w:val="0"/>
        <w:rPr>
          <w:rFonts w:ascii="Helvetica Neue" w:hAnsi="Helvetica Neue"/>
        </w:rPr>
      </w:pPr>
    </w:p>
    <w:p w14:paraId="39A3B367" w14:textId="77777777" w:rsidR="007832B1" w:rsidRDefault="007832B1" w:rsidP="007832B1">
      <w:pPr>
        <w:rPr>
          <w:rFonts w:ascii="Helvetica Neue" w:hAnsi="Helvetica Neue"/>
        </w:rPr>
      </w:pPr>
      <w:r>
        <w:rPr>
          <w:rFonts w:ascii="Helvetica Neue" w:hAnsi="Helvetica Neue"/>
          <w:noProof/>
        </w:rPr>
        <w:drawing>
          <wp:inline distT="0" distB="0" distL="0" distR="0" wp14:anchorId="582650EE" wp14:editId="1AD575DB">
            <wp:extent cx="2164080" cy="2285999"/>
            <wp:effectExtent l="0" t="0" r="7620" b="635"/>
            <wp:docPr id="35" name="Picture 35" descr="$compete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64080" cy="2285999"/>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60E203B5" wp14:editId="0E7B18D2">
            <wp:extent cx="2156386" cy="2277872"/>
            <wp:effectExtent l="0" t="0" r="0" b="8255"/>
            <wp:docPr id="36" name="Picture 36" descr="$compete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r>
        <w:rPr>
          <w:rFonts w:ascii="Helvetica Neue" w:hAnsi="Helvetica Neue"/>
        </w:rPr>
        <w:t xml:space="preserve">   </w:t>
      </w:r>
      <w:r>
        <w:rPr>
          <w:rFonts w:ascii="Helvetica Neue" w:hAnsi="Helvetica Neue"/>
          <w:noProof/>
        </w:rPr>
        <w:drawing>
          <wp:inline distT="0" distB="0" distL="0" distR="0" wp14:anchorId="16CDF4E8" wp14:editId="5697CA19">
            <wp:extent cx="2156386" cy="2277872"/>
            <wp:effectExtent l="0" t="0" r="0" b="8255"/>
            <wp:docPr id="37" name="Picture 37" descr="$compete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Test.jpg"/>
                    <pic:cNvPicPr/>
                  </pic:nvPicPr>
                  <pic:blipFill>
                    <a:blip r:embed="rId10">
                      <a:extLst>
                        <a:ext uri="{28A0092B-C50C-407E-A947-70E740481C1C}">
                          <a14:useLocalDpi xmlns:a14="http://schemas.microsoft.com/office/drawing/2010/main" val="0"/>
                        </a:ext>
                      </a:extLst>
                    </a:blip>
                    <a:stretch>
                      <a:fillRect/>
                    </a:stretch>
                  </pic:blipFill>
                  <pic:spPr>
                    <a:xfrm>
                      <a:off x="0" y="0"/>
                      <a:ext cx="2156386" cy="2277872"/>
                    </a:xfrm>
                    <a:prstGeom prst="rect">
                      <a:avLst/>
                    </a:prstGeom>
                  </pic:spPr>
                </pic:pic>
              </a:graphicData>
            </a:graphic>
          </wp:inline>
        </w:drawing>
      </w:r>
    </w:p>
    <w:p w14:paraId="195D7B5C" w14:textId="77777777" w:rsidR="00CE3A3F" w:rsidRPr="001F66A7" w:rsidRDefault="00CE3A3F">
      <w:pPr>
        <w:rPr>
          <w:rFonts w:ascii="Helvetica Neue" w:hAnsi="Helvetica Neue"/>
        </w:rPr>
      </w:pPr>
    </w:p>
    <w:sectPr w:rsidR="00CE3A3F" w:rsidRPr="001F66A7" w:rsidSect="008222FA">
      <w:headerReference w:type="default" r:id="rId11"/>
      <w:footerReference w:type="default" r:id="rId12"/>
      <w:pgSz w:w="12240" w:h="15840"/>
      <w:pgMar w:top="1440" w:right="720" w:bottom="720" w:left="72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6F3A9A" w14:textId="77777777" w:rsidR="00792F61" w:rsidRDefault="00792F61" w:rsidP="008222FA">
      <w:r>
        <w:separator/>
      </w:r>
    </w:p>
  </w:endnote>
  <w:endnote w:type="continuationSeparator" w:id="0">
    <w:p w14:paraId="0F2823BB" w14:textId="77777777" w:rsidR="00792F61" w:rsidRDefault="00792F61" w:rsidP="00822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panose1 w:val="00000000000000000000"/>
    <w:charset w:val="00"/>
    <w:family w:val="roman"/>
    <w:notTrueType/>
    <w:pitch w:val="default"/>
  </w:font>
  <w:font w:name="Helvetica Neue">
    <w:altName w:val="Malgun Gothic"/>
    <w:charset w:val="00"/>
    <w:family w:val="auto"/>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47A71" w14:textId="77777777" w:rsidR="00CE3A3F" w:rsidRDefault="00CE3A3F" w:rsidP="001F66A7">
    <w:pPr>
      <w:pStyle w:val="Footer"/>
      <w:jc w:val="right"/>
    </w:pPr>
    <w:r>
      <w:rPr>
        <w:noProof/>
      </w:rPr>
      <w:drawing>
        <wp:inline distT="0" distB="0" distL="0" distR="0" wp14:anchorId="46290490" wp14:editId="2EA0D0C5">
          <wp:extent cx="1600200" cy="309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mpass_logo.png"/>
                  <pic:cNvPicPr/>
                </pic:nvPicPr>
                <pic:blipFill>
                  <a:blip r:embed="rId1">
                    <a:extLst>
                      <a:ext uri="{28A0092B-C50C-407E-A947-70E740481C1C}">
                        <a14:useLocalDpi xmlns:a14="http://schemas.microsoft.com/office/drawing/2010/main" val="0"/>
                      </a:ext>
                    </a:extLst>
                  </a:blip>
                  <a:stretch>
                    <a:fillRect/>
                  </a:stretch>
                </pic:blipFill>
                <pic:spPr>
                  <a:xfrm>
                    <a:off x="0" y="0"/>
                    <a:ext cx="1600956" cy="309518"/>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1F2363" w14:textId="77777777" w:rsidR="00792F61" w:rsidRDefault="00792F61" w:rsidP="008222FA">
      <w:r>
        <w:separator/>
      </w:r>
    </w:p>
  </w:footnote>
  <w:footnote w:type="continuationSeparator" w:id="0">
    <w:p w14:paraId="2335B63C" w14:textId="77777777" w:rsidR="00792F61" w:rsidRDefault="00792F61" w:rsidP="00822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62F09" w14:textId="0E2B4BD7" w:rsidR="00CE3A3F" w:rsidRDefault="00CE3A3F" w:rsidP="008222FA">
    <w:pPr>
      <w:pStyle w:val="Header"/>
      <w:tabs>
        <w:tab w:val="clear" w:pos="8640"/>
        <w:tab w:val="right" w:pos="10800"/>
      </w:tabs>
      <w:jc w:val="right"/>
    </w:pPr>
    <w:r>
      <w:tab/>
    </w:r>
    <w:r>
      <w:tab/>
    </w:r>
    <w:r w:rsidR="001130D9">
      <w:t>Miami</w:t>
    </w:r>
  </w:p>
  <w:p w14:paraId="29073494" w14:textId="1406D388" w:rsidR="00CE3A3F" w:rsidRDefault="001130D9" w:rsidP="008222FA">
    <w:pPr>
      <w:pStyle w:val="Header"/>
      <w:tabs>
        <w:tab w:val="clear" w:pos="8640"/>
        <w:tab w:val="right" w:pos="10080"/>
      </w:tabs>
      <w:jc w:val="right"/>
    </w:pPr>
    <w:r>
      <w:t>March 23rd, 2013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1781738">
    <w:multiLevelType w:val="hybridMultilevel"/>
    <w:lvl w:ilvl="0" w:tplc="16608029">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0">
    <w:nsid w:val="262A5BB1"/>
    <w:multiLevelType w:val="multilevel"/>
    <w:tmpl w:val="FBB4C07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
    <w:nsid w:val="2EE2481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4E030807"/>
    <w:multiLevelType w:val="multilevel"/>
    <w:tmpl w:val="0C0A0025"/>
    <w:lvl w:ilvl="0">
      <w:start w:val="1"/>
      <w:numFmt w:val="decimal"/>
      <w:pStyle w:val="Heading1PHPDOCX"/>
      <w:lvlText w:val="%1"/>
      <w:lvlJc w:val="left"/>
      <w:pPr>
        <w:ind w:left="432" w:hanging="432"/>
      </w:pPr>
    </w:lvl>
    <w:lvl w:ilvl="1">
      <w:start w:val="1"/>
      <w:numFmt w:val="decimal"/>
      <w:pStyle w:val="Heading2PHPDOCX"/>
      <w:lvlText w:val="%1.%2"/>
      <w:lvlJc w:val="left"/>
      <w:pPr>
        <w:ind w:left="576" w:hanging="576"/>
      </w:pPr>
    </w:lvl>
    <w:lvl w:ilvl="2">
      <w:start w:val="1"/>
      <w:numFmt w:val="decimal"/>
      <w:pStyle w:val="Heading3PHPDOCX"/>
      <w:lvlText w:val="%1.%2.%3"/>
      <w:lvlJc w:val="left"/>
      <w:pPr>
        <w:ind w:left="720" w:hanging="720"/>
      </w:pPr>
    </w:lvl>
    <w:lvl w:ilvl="3">
      <w:start w:val="1"/>
      <w:numFmt w:val="decimal"/>
      <w:pStyle w:val="Heading4PHPDOCX"/>
      <w:lvlText w:val="%1.%2.%3.%4"/>
      <w:lvlJc w:val="left"/>
      <w:pPr>
        <w:ind w:left="864" w:hanging="864"/>
      </w:pPr>
    </w:lvl>
    <w:lvl w:ilvl="4">
      <w:start w:val="1"/>
      <w:numFmt w:val="decimal"/>
      <w:pStyle w:val="Heading5PHPDOCX"/>
      <w:lvlText w:val="%1.%2.%3.%4.%5"/>
      <w:lvlJc w:val="left"/>
      <w:pPr>
        <w:ind w:left="1008" w:hanging="1008"/>
      </w:pPr>
    </w:lvl>
    <w:lvl w:ilvl="5">
      <w:start w:val="1"/>
      <w:numFmt w:val="decimal"/>
      <w:pStyle w:val="Heading6PHPDOCX"/>
      <w:lvlText w:val="%1.%2.%3.%4.%5.%6"/>
      <w:lvlJc w:val="left"/>
      <w:pPr>
        <w:ind w:left="1152" w:hanging="1152"/>
      </w:pPr>
    </w:lvl>
    <w:lvl w:ilvl="6">
      <w:start w:val="1"/>
      <w:numFmt w:val="decimal"/>
      <w:pStyle w:val="Heading7PHPDOCX"/>
      <w:lvlText w:val="%1.%2.%3.%4.%5.%6.%7"/>
      <w:lvlJc w:val="left"/>
      <w:pPr>
        <w:ind w:left="1296" w:hanging="1296"/>
      </w:pPr>
    </w:lvl>
    <w:lvl w:ilvl="7">
      <w:start w:val="1"/>
      <w:numFmt w:val="decimal"/>
      <w:pStyle w:val="Heading8PHPDOCX"/>
      <w:lvlText w:val="%1.%2.%3.%4.%5.%6.%7.%8"/>
      <w:lvlJc w:val="left"/>
      <w:pPr>
        <w:ind w:left="1440" w:hanging="1440"/>
      </w:pPr>
    </w:lvl>
    <w:lvl w:ilvl="8">
      <w:start w:val="1"/>
      <w:numFmt w:val="decimal"/>
      <w:pStyle w:val="Heading9PHPDOCX"/>
      <w:lvlText w:val="%1.%2.%3.%4.%5.%6.%7.%8.%9"/>
      <w:lvlJc w:val="left"/>
      <w:pPr>
        <w:ind w:left="1584" w:hanging="1584"/>
      </w:pPr>
    </w:lvl>
  </w:abstractNum>
  <w:abstractNum w:abstractNumId="3">
    <w:nsid w:val="516B4C7F"/>
    <w:multiLevelType w:val="hybridMultilevel"/>
    <w:tmpl w:val="D562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62346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6792213"/>
    <w:multiLevelType w:val="hybridMultilevel"/>
    <w:tmpl w:val="C50261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027097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5"/>
  </w:num>
  <w:num w:numId="3">
    <w:abstractNumId w:val="6"/>
  </w:num>
  <w:num w:numId="4">
    <w:abstractNumId w:val="4"/>
  </w:num>
  <w:num w:numId="5">
    <w:abstractNumId w:val="1"/>
  </w:num>
  <w:num w:numId="6">
    <w:abstractNumId w:val="0"/>
  </w:num>
  <w:num w:numId="7">
    <w:abstractNumId w:val="2"/>
  </w:num>
  <w:num w:numId="61781738">
    <w:abstractNumId w:val="617817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686"/>
    <w:rsid w:val="00047DA0"/>
    <w:rsid w:val="001130D9"/>
    <w:rsid w:val="001309B4"/>
    <w:rsid w:val="001C698E"/>
    <w:rsid w:val="001F66A7"/>
    <w:rsid w:val="00220686"/>
    <w:rsid w:val="002758E7"/>
    <w:rsid w:val="0031532E"/>
    <w:rsid w:val="00334C32"/>
    <w:rsid w:val="005617F4"/>
    <w:rsid w:val="005C3DD9"/>
    <w:rsid w:val="005F1F63"/>
    <w:rsid w:val="00657F34"/>
    <w:rsid w:val="007303CB"/>
    <w:rsid w:val="007832B1"/>
    <w:rsid w:val="00792F61"/>
    <w:rsid w:val="008222FA"/>
    <w:rsid w:val="008C6246"/>
    <w:rsid w:val="0096334C"/>
    <w:rsid w:val="009730B8"/>
    <w:rsid w:val="009C37DA"/>
    <w:rsid w:val="00AF78EF"/>
    <w:rsid w:val="00BD4F2D"/>
    <w:rsid w:val="00BE1458"/>
    <w:rsid w:val="00BF6408"/>
    <w:rsid w:val="00CE3A3F"/>
    <w:rsid w:val="00E03BF6"/>
    <w:rsid w:val="00EC68A0"/>
    <w:rsid w:val="00F006BA"/>
    <w:rsid w:val="00FD52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65F1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22FA"/>
    <w:pPr>
      <w:tabs>
        <w:tab w:val="center" w:pos="4320"/>
        <w:tab w:val="right" w:pos="8640"/>
      </w:tabs>
    </w:pPr>
  </w:style>
  <w:style w:type="character" w:customStyle="1" w:styleId="HeaderChar">
    <w:name w:val="Header Char"/>
    <w:basedOn w:val="DefaultParagraphFont"/>
    <w:link w:val="Header"/>
    <w:uiPriority w:val="99"/>
    <w:rsid w:val="008222FA"/>
  </w:style>
  <w:style w:type="paragraph" w:styleId="Footer">
    <w:name w:val="footer"/>
    <w:basedOn w:val="Normal"/>
    <w:link w:val="FooterChar"/>
    <w:uiPriority w:val="99"/>
    <w:unhideWhenUsed/>
    <w:rsid w:val="008222FA"/>
    <w:pPr>
      <w:tabs>
        <w:tab w:val="center" w:pos="4320"/>
        <w:tab w:val="right" w:pos="8640"/>
      </w:tabs>
    </w:pPr>
  </w:style>
  <w:style w:type="character" w:customStyle="1" w:styleId="FooterChar">
    <w:name w:val="Footer Char"/>
    <w:basedOn w:val="DefaultParagraphFont"/>
    <w:link w:val="Footer"/>
    <w:uiPriority w:val="99"/>
    <w:rsid w:val="008222FA"/>
  </w:style>
  <w:style w:type="paragraph" w:styleId="BalloonText">
    <w:name w:val="Balloon Text"/>
    <w:basedOn w:val="Normal"/>
    <w:link w:val="BalloonTextChar"/>
    <w:uiPriority w:val="99"/>
    <w:semiHidden/>
    <w:unhideWhenUsed/>
    <w:rsid w:val="008222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22FA"/>
    <w:rPr>
      <w:rFonts w:ascii="Lucida Grande" w:hAnsi="Lucida Grande" w:cs="Lucida Grande"/>
      <w:sz w:val="18"/>
      <w:szCs w:val="18"/>
    </w:rPr>
  </w:style>
  <w:style w:type="table" w:styleId="TableGrid">
    <w:name w:val="Table Grid"/>
    <w:basedOn w:val="TableNormal"/>
    <w:uiPriority w:val="59"/>
    <w:rsid w:val="001F66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default="1"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default="1"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basedOn w:val="NormalTable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22FA"/>
    <w:pPr>
      <w:tabs>
        <w:tab w:val="center" w:pos="4320"/>
        <w:tab w:val="right" w:pos="8640"/>
      </w:tabs>
    </w:pPr>
  </w:style>
  <w:style w:type="character" w:customStyle="1" w:styleId="HeaderChar">
    <w:name w:val="Header Char"/>
    <w:basedOn w:val="DefaultParagraphFont"/>
    <w:link w:val="Header"/>
    <w:uiPriority w:val="99"/>
    <w:rsid w:val="008222FA"/>
  </w:style>
  <w:style w:type="paragraph" w:styleId="Footer">
    <w:name w:val="footer"/>
    <w:basedOn w:val="Normal"/>
    <w:link w:val="FooterChar"/>
    <w:uiPriority w:val="99"/>
    <w:unhideWhenUsed/>
    <w:rsid w:val="008222FA"/>
    <w:pPr>
      <w:tabs>
        <w:tab w:val="center" w:pos="4320"/>
        <w:tab w:val="right" w:pos="8640"/>
      </w:tabs>
    </w:pPr>
  </w:style>
  <w:style w:type="character" w:customStyle="1" w:styleId="FooterChar">
    <w:name w:val="Footer Char"/>
    <w:basedOn w:val="DefaultParagraphFont"/>
    <w:link w:val="Footer"/>
    <w:uiPriority w:val="99"/>
    <w:rsid w:val="008222FA"/>
  </w:style>
  <w:style w:type="paragraph" w:styleId="BalloonText">
    <w:name w:val="Balloon Text"/>
    <w:basedOn w:val="Normal"/>
    <w:link w:val="BalloonTextChar"/>
    <w:uiPriority w:val="99"/>
    <w:semiHidden/>
    <w:unhideWhenUsed/>
    <w:rsid w:val="008222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22FA"/>
    <w:rPr>
      <w:rFonts w:ascii="Lucida Grande" w:hAnsi="Lucida Grande" w:cs="Lucida Grande"/>
      <w:sz w:val="18"/>
      <w:szCs w:val="18"/>
    </w:rPr>
  </w:style>
  <w:style w:type="table" w:styleId="TableGrid">
    <w:name w:val="Table Grid"/>
    <w:basedOn w:val="TableNormal"/>
    <w:uiPriority w:val="59"/>
    <w:rsid w:val="001F66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 Id="rI479747936" Type="http://schemas.openxmlformats.org/officeDocument/2006/relationships/numbering" Target="numbering.xml"/><Relationship Id="rHTMLId1" Type="http://schemas.openxmlformats.org/officeDocument/2006/relationships/aFChunk" Target="html1.htm" TargetMode="Internal"/><Relationship Id="rHTMLId2" Type="http://schemas.openxmlformats.org/officeDocument/2006/relationships/aFChunk" Target="html2.htm" TargetMode="Internal"/><Relationship Id="rHTMLId3" Type="http://schemas.openxmlformats.org/officeDocument/2006/relationships/aFChunk" Target="html3.htm" TargetMode="Internal"/><Relationship Id="rHTMLId4" Type="http://schemas.openxmlformats.org/officeDocument/2006/relationships/aFChunk" Target="html4.htm" TargetMode="Internal"/><Relationship Id="rHTMLId5" Type="http://schemas.openxmlformats.org/officeDocument/2006/relationships/aFChunk" Target="html5.htm" TargetMode="Internal"/><Relationship Id="rId151536409bb98c" Type="http://schemas.openxmlformats.org/officeDocument/2006/relationships/image" Target="media/radioImg-514cc5e89c6d0.png"/><Relationship Id="rId151536409c234c" Type="http://schemas.openxmlformats.org/officeDocument/2006/relationships/image" Target="media/radioImg-514cc5e89c9a1.png"/><Relationship Id="rId151536409c8c9f" Type="http://schemas.openxmlformats.org/officeDocument/2006/relationships/image" Target="media/extBrandImg-514fbef72c573.jpg"/><Relationship Id="rId151536409cf2a4" Type="http://schemas.openxmlformats.org/officeDocument/2006/relationships/image" Target="media/extBrandImg-514fbef731f1f.jpg"/><Relationship Id="rId151536409d562d" Type="http://schemas.openxmlformats.org/officeDocument/2006/relationships/image" Target="media/extBrandImg-514fbef73222b.jpg"/><Relationship Id="rId151536409db9cc" Type="http://schemas.openxmlformats.org/officeDocument/2006/relationships/image" Target="media/intBrandImg-514fbef7325a4.jpg"/><Relationship Id="rId151536409e27f5" Type="http://schemas.openxmlformats.org/officeDocument/2006/relationships/image" Target="media/intBrandImg-514fbef7327fe.jpg"/><Relationship Id="rId151536409e8c32" Type="http://schemas.openxmlformats.org/officeDocument/2006/relationships/image" Target="media/intBrandImg-514fbef732b8c.jpg"/><Relationship Id="rId151536409eefd3" Type="http://schemas.openxmlformats.org/officeDocument/2006/relationships/image" Target="media/concourseImg-514fbef732e50.jpg"/><Relationship Id="rId15153640a01257" Type="http://schemas.openxmlformats.org/officeDocument/2006/relationships/image" Target="media/concourseImg-514fbef73320b.jpg"/><Relationship Id="rId15153640a078f6" Type="http://schemas.openxmlformats.org/officeDocument/2006/relationships/image" Target="media/concourseImg-514fbef73352c.jp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55BA1B-427F-434E-A101-4B82077E7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9</Pages>
  <Words>264</Words>
  <Characters>1506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dc:creator>
  <cp:keywords/>
  <dc:description/>
  <cp:lastModifiedBy>Microsoft</cp:lastModifiedBy>
  <cp:revision>8</cp:revision>
  <dcterms:created xsi:type="dcterms:W3CDTF">2013-03-21T02:22:00Z</dcterms:created>
  <dcterms:modified xsi:type="dcterms:W3CDTF">2013-03-21T17:55:00Z</dcterms:modified>
</cp:coreProperties>
</file>