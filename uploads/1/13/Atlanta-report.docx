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htm" ContentType="application/xhtml+xml"> </Default>
  <Default Extension="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B2CA12" w14:textId="60946DCD" w:rsidR="001F66A7" w:rsidRDefault="001F66A7" w:rsidP="009C37DA">
      <w:pPr>
        <w:jc w:val="center"/>
      </w:pPr>
      <w:r>
        <w:rPr>
          <w:noProof/>
        </w:rPr>
        <w:drawing>
          <wp:inline distT="0" distB="0" distL="0" distR="0" wp14:anchorId="2623DD62" wp14:editId="48F0C195">
            <wp:extent cx="3657356" cy="7619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berry_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56" cy="7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F95C" w14:textId="3945496F" w:rsidR="00220686" w:rsidRDefault="001309B4" w:rsidP="009C37DA">
      <w:pPr>
        <w:jc w:val="center"/>
      </w:pPr>
      <w:r>
        <w:rPr>
          <w:noProof/>
        </w:rPr>
        <w:drawing>
          <wp:inline distT="0" distB="0" distL="0" distR="0" wp14:anchorId="573F47D2" wp14:editId="31B32333">
            <wp:extent cx="2026920" cy="206959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3973" w14:textId="77777777" w:rsidR="00BF6408" w:rsidRDefault="00BF6408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</w:p>
    <w:p w14:paraId="2D658C1C" w14:textId="1369E575" w:rsidR="001130D9" w:rsidRPr="009C37DA" w:rsidRDefault="001F66A7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 xml:space="preserve">BlackBerry Presents Alicia Keys </w:t>
      </w:r>
    </w:p>
    <w:p w14:paraId="5A9B7A6C" w14:textId="605497DF" w:rsidR="001F66A7" w:rsidRPr="009C37DA" w:rsidRDefault="001F66A7" w:rsidP="00FD5250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‘</w:t>
      </w:r>
      <w:r w:rsidR="001130D9" w:rsidRPr="009C37DA">
        <w:rPr>
          <w:rFonts w:ascii="Helvetica Neue" w:hAnsi="Helvetica Neue"/>
          <w:b/>
          <w:sz w:val="32"/>
          <w:szCs w:val="32"/>
        </w:rPr>
        <w:t>Set the World</w:t>
      </w:r>
      <w:r w:rsidRPr="009C37DA">
        <w:rPr>
          <w:rFonts w:ascii="Helvetica Neue" w:hAnsi="Helvetica Neue"/>
          <w:b/>
          <w:sz w:val="32"/>
          <w:szCs w:val="32"/>
        </w:rPr>
        <w:t xml:space="preserve"> on Fire Tour’</w:t>
      </w:r>
    </w:p>
    <w:p w14:paraId="3A4CD496" w14:textId="678A3774" w:rsidR="001F66A7" w:rsidRPr="009C37DA" w:rsidRDefault="001F66A7" w:rsidP="009C37DA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Event Report</w:t>
      </w:r>
    </w:p>
    <w:p w14:paraId="30846286" w14:textId="4F552744" w:rsidR="001F66A7" w:rsidRPr="009C37DA" w:rsidRDefault="001130D9" w:rsidP="001130D9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Atlanta</w:t>
      </w:r>
    </w:p>
    <w:p w14:paraId="0E847152" w14:textId="09FC14E9" w:rsidR="005F1F63" w:rsidRDefault="001130D9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r w:rsidRPr="009C37DA">
        <w:rPr>
          <w:rFonts w:ascii="Helvetica Neue" w:hAnsi="Helvetica Neue"/>
          <w:b/>
          <w:sz w:val="32"/>
          <w:szCs w:val="32"/>
        </w:rPr>
        <w:t>March 29th, 2013</w:t>
      </w:r>
    </w:p>
    <w:p w14:paraId="26BAD203" w14:textId="77777777" w:rsidR="005F1F63" w:rsidRDefault="005F1F63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</w:p>
    <w:p w14:paraId="68178CBD" w14:textId="77777777" w:rsidR="005F1F63" w:rsidRPr="005F1F63" w:rsidRDefault="005F1F63" w:rsidP="005F1F63">
      <w:pPr>
        <w:jc w:val="center"/>
        <w:outlineLvl w:val="0"/>
        <w:rPr>
          <w:rFonts w:ascii="Helvetica Neue" w:hAnsi="Helvetica Neue"/>
          <w:b/>
          <w:sz w:val="32"/>
          <w:szCs w:val="32"/>
        </w:rPr>
      </w:pPr>
      <w:bookmarkStart w:id="0" w:name="_GoBack"/>
      <w:bookmarkEnd w:id="0"/>
    </w:p>
    <w:p w14:paraId="53E184EB" w14:textId="77777777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t>QUICK STATS</w:t>
      </w:r>
    </w:p>
    <w:p w14:paraId="53EA2C01" w14:textId="1700BF23" w:rsidR="009C37DA" w:rsidRPr="00334C32" w:rsidRDefault="0031532E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5A222F" wp14:editId="5CDE49ED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Pk89oBAAASBAAADgAAAGRycy9lMm9Eb2MueG1srFNNj9MwEL0j8R8s32nSVmSr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S9Pk89oB&#10;AAAS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3920BED6" w14:textId="77777777" w:rsidR="00334C32" w:rsidRDefault="00334C32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6C0351BB" w14:textId="12B15BF0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lastRenderedPageBreak/>
        <w:t>OVERALL EVENT INFORMATION</w:t>
      </w:r>
    </w:p>
    <w:p w14:paraId="566352D7" w14:textId="77777777" w:rsidR="001F66A7" w:rsidRDefault="001F66A7" w:rsidP="001F66A7">
      <w:pPr>
        <w:pBdr>
          <w:between w:val="single" w:sz="4" w:space="1" w:color="auto"/>
        </w:pBd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C6F5AB" wp14:editId="29CB8288">
                <wp:simplePos x="0" y="0"/>
                <wp:positionH relativeFrom="column">
                  <wp:posOffset>0</wp:posOffset>
                </wp:positionH>
                <wp:positionV relativeFrom="paragraph">
                  <wp:posOffset>59690</wp:posOffset>
                </wp:positionV>
                <wp:extent cx="6858000" cy="0"/>
                <wp:effectExtent l="0" t="2540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.7pt" to="540pt,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/V4toBAAASBAAADgAAAGRycy9lMm9Eb2MueG1srFNNj9MwEL0j8R8s32nSdomq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" strokecolor="#36f" strokeweight="3pt"/>
            </w:pict>
          </mc:Fallback>
        </mc:AlternateContent>
      </w:r>
    </w:p>
    <w:p w14:paraId="3B6DEF20" w14:textId="77777777" w:rsidR="001F66A7" w:rsidRDefault="001F66A7" w:rsidP="001F66A7">
      <w:pPr>
        <w:widowControl w:val="0"/>
        <w:autoSpaceDE w:val="0"/>
        <w:autoSpaceDN w:val="0"/>
        <w:adjustRightInd w:val="0"/>
        <w:rPr>
          <w:rFonts w:ascii="Helvetica Neue" w:hAnsi="Helvetica Neue"/>
        </w:rPr>
      </w:pPr>
    </w:p>
    <w:p w14:paraId="037B837C" w14:textId="47930D23" w:rsidR="001F66A7" w:rsidRPr="0031532E" w:rsidRDefault="00F006BA" w:rsidP="001130D9">
      <w:pPr>
        <w:widowControl w:val="0"/>
        <w:autoSpaceDE w:val="0"/>
        <w:autoSpaceDN w:val="0"/>
        <w:adjustRightInd w:val="0"/>
        <w:outlineLvl w:val="0"/>
        <w:rPr>
          <w:rFonts w:ascii="Helvetica Neue" w:hAnsi="Helvetica Neue" w:cs="Helvetica"/>
          <w:sz w:val="28"/>
          <w:szCs w:val="28"/>
        </w:rPr>
      </w:pPr>
      <w:r w:rsidRPr="0031532E">
        <w:rPr>
          <w:rFonts w:ascii="Helvetica Neue" w:hAnsi="Helvetica Neue" w:cs="Helvetica"/>
          <w:b/>
          <w:sz w:val="28"/>
          <w:szCs w:val="28"/>
        </w:rPr>
        <w:t>Manager:</w:t>
      </w:r>
      <w:r w:rsidRPr="0031532E">
        <w:rPr>
          <w:rFonts w:ascii="Helvetica Neue" w:hAnsi="Helvetica Neue" w:cs="Helvetica"/>
          <w:sz w:val="28"/>
          <w:szCs w:val="28"/>
        </w:rPr>
        <w:t xml:space="preserve"> </w:t>
      </w:r>
      <w:r w:rsidR="001130D9">
        <w:rPr>
          <w:rFonts w:ascii="Helvetica Neue" w:hAnsi="Helvetica Neue" w:cs="Helvetica"/>
          <w:sz w:val="28"/>
          <w:szCs w:val="28"/>
        </w:rPr>
        <w:t>Molly Williams</w:t>
      </w:r>
    </w:p>
    <w:p w14:paraId="346FCBE4" w14:textId="77777777" w:rsidR="001F66A7" w:rsidRPr="001F66A7" w:rsidRDefault="001F66A7" w:rsidP="001F66A7">
      <w:pPr>
        <w:widowControl w:val="0"/>
        <w:autoSpaceDE w:val="0"/>
        <w:autoSpaceDN w:val="0"/>
        <w:adjustRightInd w:val="0"/>
        <w:rPr>
          <w:rFonts w:ascii="Helvetica Neue" w:hAnsi="Helvetica Neue" w:cs="Helveti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F006BA" w14:paraId="66553417" w14:textId="77777777" w:rsidTr="00BD4F2D">
        <w:tc>
          <w:tcPr>
            <w:tcW w:w="2898" w:type="dxa"/>
          </w:tcPr>
          <w:p w14:paraId="3FEDCB3C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City:</w:t>
            </w:r>
          </w:p>
        </w:tc>
        <w:tc>
          <w:tcPr>
            <w:tcW w:w="8118" w:type="dxa"/>
          </w:tcPr>
          <w:p w14:paraId="209A9BBC" w14:textId="16BD617A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Atlanta</w:t>
            </w:r>
          </w:p>
        </w:tc>
      </w:tr>
      <w:tr w:rsidR="00F006BA" w14:paraId="21BE13DE" w14:textId="77777777" w:rsidTr="00BD4F2D">
        <w:tc>
          <w:tcPr>
            <w:tcW w:w="2898" w:type="dxa"/>
          </w:tcPr>
          <w:p w14:paraId="6DBC4A6B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Venue:</w:t>
            </w:r>
          </w:p>
        </w:tc>
        <w:tc>
          <w:tcPr>
            <w:tcW w:w="8118" w:type="dxa"/>
          </w:tcPr>
          <w:p w14:paraId="6B7FD292" w14:textId="1913BAC0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Philips Arena</w:t>
            </w:r>
          </w:p>
        </w:tc>
      </w:tr>
      <w:tr w:rsidR="00F006BA" w14:paraId="060B2E71" w14:textId="77777777" w:rsidTr="00BD4F2D">
        <w:tc>
          <w:tcPr>
            <w:tcW w:w="2898" w:type="dxa"/>
          </w:tcPr>
          <w:p w14:paraId="140CE39F" w14:textId="77777777" w:rsidR="001F66A7" w:rsidRPr="00F006BA" w:rsidRDefault="001F66A7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4D851889" w14:textId="77777777" w:rsidR="001F66A7" w:rsidRDefault="001F66A7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20D9B418" w14:textId="77777777" w:rsidTr="00BD4F2D">
        <w:tc>
          <w:tcPr>
            <w:tcW w:w="2898" w:type="dxa"/>
          </w:tcPr>
          <w:p w14:paraId="76016363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Doors Open:</w:t>
            </w:r>
          </w:p>
        </w:tc>
        <w:tc>
          <w:tcPr>
            <w:tcW w:w="8118" w:type="dxa"/>
          </w:tcPr>
          <w:p w14:paraId="2E4ED1F7" w14:textId="28AEF8F3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6:00pm</w:t>
            </w:r>
          </w:p>
        </w:tc>
      </w:tr>
      <w:tr w:rsidR="00F006BA" w14:paraId="119843A0" w14:textId="77777777" w:rsidTr="00BD4F2D">
        <w:tc>
          <w:tcPr>
            <w:tcW w:w="2898" w:type="dxa"/>
          </w:tcPr>
          <w:p w14:paraId="5ADEBB82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Show time:</w:t>
            </w:r>
          </w:p>
        </w:tc>
        <w:tc>
          <w:tcPr>
            <w:tcW w:w="8118" w:type="dxa"/>
          </w:tcPr>
          <w:p w14:paraId="2DCC4C4F" w14:textId="70B61185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  <w:tr w:rsidR="00F006BA" w14:paraId="2F37422B" w14:textId="77777777" w:rsidTr="00BD4F2D">
        <w:tc>
          <w:tcPr>
            <w:tcW w:w="2898" w:type="dxa"/>
          </w:tcPr>
          <w:p w14:paraId="19670B32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Overall Attendance:</w:t>
            </w:r>
          </w:p>
        </w:tc>
        <w:tc>
          <w:tcPr>
            <w:tcW w:w="8118" w:type="dxa"/>
          </w:tcPr>
          <w:p w14:paraId="21254E3D" w14:textId="6E6AB769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8785</w:t>
            </w:r>
          </w:p>
        </w:tc>
      </w:tr>
      <w:tr w:rsidR="00F006BA" w14:paraId="26EF4F6B" w14:textId="77777777" w:rsidTr="00BD4F2D">
        <w:tc>
          <w:tcPr>
            <w:tcW w:w="2898" w:type="dxa"/>
          </w:tcPr>
          <w:p w14:paraId="75F23473" w14:textId="77777777" w:rsidR="001F66A7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Will Call Location:</w:t>
            </w:r>
          </w:p>
        </w:tc>
        <w:tc>
          <w:tcPr>
            <w:tcW w:w="8118" w:type="dxa"/>
          </w:tcPr>
          <w:p w14:paraId="67D30EE5" w14:textId="3A8857FA" w:rsidR="001F66A7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Techwood VIP Entrance next to Main Box Office</w:t>
            </w:r>
          </w:p>
        </w:tc>
      </w:tr>
      <w:tr w:rsidR="00F006BA" w14:paraId="767BE7AF" w14:textId="77777777" w:rsidTr="00BD4F2D">
        <w:tc>
          <w:tcPr>
            <w:tcW w:w="2898" w:type="dxa"/>
          </w:tcPr>
          <w:p w14:paraId="45C688BF" w14:textId="77777777" w:rsidR="001F66A7" w:rsidRPr="00F006BA" w:rsidRDefault="001F66A7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6C78EF29" w14:textId="77777777" w:rsidR="001F66A7" w:rsidRDefault="001F66A7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56C1DF8D" w14:textId="77777777" w:rsidTr="00BD4F2D">
        <w:tc>
          <w:tcPr>
            <w:tcW w:w="2898" w:type="dxa"/>
          </w:tcPr>
          <w:p w14:paraId="0A742514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Tickets Allocated:</w:t>
            </w:r>
          </w:p>
        </w:tc>
        <w:tc>
          <w:tcPr>
            <w:tcW w:w="8118" w:type="dxa"/>
          </w:tcPr>
          <w:p w14:paraId="24BF3786" w14:textId="788C3B79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168</w:t>
            </w:r>
          </w:p>
        </w:tc>
      </w:tr>
      <w:tr w:rsidR="00F006BA" w14:paraId="0460083C" w14:textId="77777777" w:rsidTr="00BD4F2D">
        <w:tc>
          <w:tcPr>
            <w:tcW w:w="2898" w:type="dxa"/>
          </w:tcPr>
          <w:p w14:paraId="66AA1630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RSVP Total:</w:t>
            </w:r>
          </w:p>
        </w:tc>
        <w:tc>
          <w:tcPr>
            <w:tcW w:w="8118" w:type="dxa"/>
          </w:tcPr>
          <w:p w14:paraId="262213D8" w14:textId="43D32933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84</w:t>
            </w:r>
          </w:p>
        </w:tc>
      </w:tr>
      <w:tr w:rsidR="00F006BA" w14:paraId="0ED011C5" w14:textId="77777777" w:rsidTr="00BD4F2D">
        <w:tc>
          <w:tcPr>
            <w:tcW w:w="2898" w:type="dxa"/>
          </w:tcPr>
          <w:p w14:paraId="73289333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Tickets Used:</w:t>
            </w:r>
          </w:p>
        </w:tc>
        <w:tc>
          <w:tcPr>
            <w:tcW w:w="8118" w:type="dxa"/>
          </w:tcPr>
          <w:p w14:paraId="76A40E93" w14:textId="3ABDEE66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F006BA" w14:paraId="474CD17B" w14:textId="77777777" w:rsidTr="00BD4F2D">
        <w:tc>
          <w:tcPr>
            <w:tcW w:w="2898" w:type="dxa"/>
          </w:tcPr>
          <w:p w14:paraId="5F46697D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Avg. Arrival Time:</w:t>
            </w:r>
          </w:p>
        </w:tc>
        <w:tc>
          <w:tcPr>
            <w:tcW w:w="8118" w:type="dxa"/>
          </w:tcPr>
          <w:p w14:paraId="2B49BFB8" w14:textId="07866631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6:45 pm</w:t>
            </w:r>
          </w:p>
        </w:tc>
      </w:tr>
      <w:tr w:rsidR="00F006BA" w14:paraId="6D5286E2" w14:textId="77777777" w:rsidTr="00BD4F2D">
        <w:tc>
          <w:tcPr>
            <w:tcW w:w="2898" w:type="dxa"/>
          </w:tcPr>
          <w:p w14:paraId="690D3B24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3BA2BDA7" w14:textId="77777777" w:rsidR="00F006BA" w:rsidRDefault="00F006BA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F006BA" w14:paraId="6EF163E9" w14:textId="77777777" w:rsidTr="00BD4F2D">
        <w:tc>
          <w:tcPr>
            <w:tcW w:w="2898" w:type="dxa"/>
          </w:tcPr>
          <w:p w14:paraId="120D766E" w14:textId="77777777" w:rsidR="00F006BA" w:rsidRPr="00F006BA" w:rsidRDefault="00F006BA" w:rsidP="00F006BA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 w:rsidRPr="00F006BA">
              <w:rPr>
                <w:rFonts w:ascii="Helvetica Neue" w:hAnsi="Helvetica Neue" w:cs="Helvetica"/>
                <w:b/>
              </w:rPr>
              <w:t>Weather:</w:t>
            </w:r>
          </w:p>
        </w:tc>
        <w:tc>
          <w:tcPr>
            <w:tcW w:w="8118" w:type="dxa"/>
          </w:tcPr>
          <w:p w14:paraId="298503D9" w14:textId="26B02C26" w:rsidR="00F006BA" w:rsidRDefault="001130D9" w:rsidP="001F66A7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Clear &amp; 59  degrees</w:t>
            </w:r>
          </w:p>
        </w:tc>
      </w:tr>
    </w:tbl>
    <w:p w14:paraId="3D92D7CF" w14:textId="77777777" w:rsidR="001F66A7" w:rsidRDefault="001F66A7" w:rsidP="008222FA">
      <w:pPr>
        <w:rPr>
          <w:rFonts w:ascii="Helvetica Neue" w:hAnsi="Helvetica Neue" w:cs="Helvetic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F006BA" w14:paraId="50AC9B8F" w14:textId="77777777" w:rsidTr="00BD4F2D">
        <w:tc>
          <w:tcPr>
            <w:tcW w:w="2898" w:type="dxa"/>
          </w:tcPr>
          <w:p w14:paraId="456DE4E9" w14:textId="77777777" w:rsidR="00F006BA" w:rsidRPr="00F006BA" w:rsidRDefault="00F006BA" w:rsidP="00F006BA">
            <w:pPr>
              <w:jc w:val="right"/>
              <w:rPr>
                <w:rFonts w:ascii="Helvetica Neue" w:hAnsi="Helvetica Neue"/>
                <w:b/>
              </w:rPr>
            </w:pPr>
            <w:r w:rsidRPr="00F006BA">
              <w:rPr>
                <w:rFonts w:ascii="Helvetica Neue" w:hAnsi="Helvetica Neue"/>
                <w:b/>
              </w:rPr>
              <w:t>Guest Comment:</w:t>
            </w:r>
          </w:p>
        </w:tc>
        <w:tc>
          <w:tcPr>
            <w:tcW w:w="8118" w:type="dxa"/>
          </w:tcPr>
          <w:p w14:paraId="23F387C7" w14:textId="72C91F59" w:rsidR="00F006BA" w:rsidRPr="007303CB" w:rsidRDefault="001130D9" w:rsidP="00F006BA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1"/>
              </w:t>
            </w:r>
          </w:p>
        </w:tc>
      </w:tr>
    </w:tbl>
    <w:p w14:paraId="08D8949E" w14:textId="77777777" w:rsidR="00F006BA" w:rsidRPr="001F66A7" w:rsidRDefault="00F006BA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1C698E" w14:paraId="190EE7AB" w14:textId="77777777" w:rsidTr="00BD4F2D">
        <w:tc>
          <w:tcPr>
            <w:tcW w:w="2898" w:type="dxa"/>
          </w:tcPr>
          <w:p w14:paraId="77CA38CD" w14:textId="77777777" w:rsidR="001C698E" w:rsidRPr="00F006BA" w:rsidRDefault="001C698E" w:rsidP="001C698E">
            <w:pPr>
              <w:jc w:val="right"/>
              <w:rPr>
                <w:rFonts w:ascii="Helvetica Neue" w:hAnsi="Helvetica Neue"/>
                <w:b/>
              </w:rPr>
            </w:pPr>
            <w:r>
              <w:rPr>
                <w:rFonts w:ascii="Helvetica Neue" w:hAnsi="Helvetica Neue"/>
                <w:b/>
              </w:rPr>
              <w:t xml:space="preserve">Manager </w:t>
            </w:r>
            <w:r w:rsidRPr="00F006BA">
              <w:rPr>
                <w:rFonts w:ascii="Helvetica Neue" w:hAnsi="Helvetica Neue"/>
                <w:b/>
              </w:rPr>
              <w:t>Comment:</w:t>
            </w:r>
          </w:p>
        </w:tc>
        <w:tc>
          <w:tcPr>
            <w:tcW w:w="8118" w:type="dxa"/>
          </w:tcPr>
          <w:p w14:paraId="23F214A6" w14:textId="18431A1B" w:rsidR="001C698E" w:rsidRPr="007303CB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2"/>
              </w:t>
            </w:r>
          </w:p>
        </w:tc>
      </w:tr>
    </w:tbl>
    <w:p w14:paraId="7A30FA00" w14:textId="77777777" w:rsidR="009C37DA" w:rsidRDefault="009C37DA" w:rsidP="001130D9">
      <w:pPr>
        <w:outlineLvl w:val="0"/>
        <w:rPr>
          <w:rFonts w:ascii="Helvetica Neue" w:hAnsi="Helvetica Neue"/>
          <w:b/>
          <w:sz w:val="40"/>
          <w:szCs w:val="40"/>
        </w:rPr>
      </w:pPr>
    </w:p>
    <w:p w14:paraId="7DA591AF" w14:textId="77777777" w:rsidR="009C37DA" w:rsidRDefault="009C37DA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4B766B37" w14:textId="43F3DE57" w:rsidR="008222FA" w:rsidRPr="001F66A7" w:rsidRDefault="001F66A7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1F66A7">
        <w:rPr>
          <w:rFonts w:ascii="Helvetica Neue" w:hAnsi="Helvetica Neue"/>
          <w:b/>
          <w:sz w:val="40"/>
          <w:szCs w:val="40"/>
        </w:rPr>
        <w:lastRenderedPageBreak/>
        <w:t>DIRECT ENGAGEMENT NUMBERS</w:t>
      </w:r>
    </w:p>
    <w:p w14:paraId="18FC0BBA" w14:textId="77777777" w:rsidR="008222FA" w:rsidRDefault="0031532E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5B53F9" wp14:editId="6DB17CFA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5zcAqdoB&#10;AAAS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185AA3E2" w14:textId="77777777" w:rsidR="0031532E" w:rsidRDefault="0031532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31532E" w14:paraId="12E20619" w14:textId="77777777" w:rsidTr="00BD4F2D">
        <w:tc>
          <w:tcPr>
            <w:tcW w:w="2898" w:type="dxa"/>
          </w:tcPr>
          <w:p w14:paraId="684DC940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Number of Hubs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0B2E8647" w14:textId="68E73502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</w:t>
            </w:r>
          </w:p>
        </w:tc>
      </w:tr>
      <w:tr w:rsidR="0031532E" w14:paraId="00DBB02F" w14:textId="77777777" w:rsidTr="00BD4F2D">
        <w:tc>
          <w:tcPr>
            <w:tcW w:w="2898" w:type="dxa"/>
          </w:tcPr>
          <w:p w14:paraId="04109852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Location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0BB02DDA" w14:textId="01F120E8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Main Concourse</w:t>
            </w:r>
          </w:p>
        </w:tc>
      </w:tr>
      <w:tr w:rsidR="0031532E" w14:paraId="2AEAE930" w14:textId="77777777" w:rsidTr="00BD4F2D">
        <w:tc>
          <w:tcPr>
            <w:tcW w:w="2898" w:type="dxa"/>
          </w:tcPr>
          <w:p w14:paraId="0702A018" w14:textId="77777777" w:rsidR="0031532E" w:rsidRPr="00F006BA" w:rsidRDefault="0031532E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0AC461DC" w14:textId="77777777" w:rsidR="0031532E" w:rsidRDefault="0031532E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31532E" w14:paraId="6906BFB8" w14:textId="77777777" w:rsidTr="00BD4F2D">
        <w:tc>
          <w:tcPr>
            <w:tcW w:w="2898" w:type="dxa"/>
          </w:tcPr>
          <w:p w14:paraId="1100915F" w14:textId="77777777" w:rsidR="0031532E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 xml:space="preserve"> # Brand Ambassadors</w:t>
            </w:r>
            <w:r w:rsidR="0031532E" w:rsidRPr="00F006BA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5DD5AACF" w14:textId="70A86ECC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26</w:t>
            </w:r>
          </w:p>
        </w:tc>
      </w:tr>
      <w:tr w:rsidR="0031532E" w14:paraId="0211B0C7" w14:textId="77777777" w:rsidTr="00BD4F2D">
        <w:tc>
          <w:tcPr>
            <w:tcW w:w="2898" w:type="dxa"/>
          </w:tcPr>
          <w:p w14:paraId="42F5E962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Demos:</w:t>
            </w:r>
          </w:p>
        </w:tc>
        <w:tc>
          <w:tcPr>
            <w:tcW w:w="8118" w:type="dxa"/>
          </w:tcPr>
          <w:p w14:paraId="6F0731E2" w14:textId="4EABD23A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1100</w:t>
            </w:r>
          </w:p>
        </w:tc>
      </w:tr>
      <w:tr w:rsidR="0031532E" w14:paraId="78677A00" w14:textId="77777777" w:rsidTr="00BD4F2D">
        <w:tc>
          <w:tcPr>
            <w:tcW w:w="2898" w:type="dxa"/>
          </w:tcPr>
          <w:p w14:paraId="7BB77790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Est. Dwell Time:</w:t>
            </w:r>
          </w:p>
        </w:tc>
        <w:tc>
          <w:tcPr>
            <w:tcW w:w="8118" w:type="dxa"/>
          </w:tcPr>
          <w:p w14:paraId="4872D523" w14:textId="711D6410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 mins</w:t>
            </w:r>
          </w:p>
        </w:tc>
      </w:tr>
      <w:tr w:rsidR="0031532E" w14:paraId="72FD6C96" w14:textId="77777777" w:rsidTr="00BD4F2D">
        <w:tc>
          <w:tcPr>
            <w:tcW w:w="2898" w:type="dxa"/>
          </w:tcPr>
          <w:p w14:paraId="34C04D7C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Photos Emailed:</w:t>
            </w:r>
          </w:p>
        </w:tc>
        <w:tc>
          <w:tcPr>
            <w:tcW w:w="8118" w:type="dxa"/>
          </w:tcPr>
          <w:p w14:paraId="50694EB6" w14:textId="58495645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113</w:t>
            </w:r>
          </w:p>
        </w:tc>
      </w:tr>
      <w:tr w:rsidR="0031532E" w14:paraId="31F6A7FC" w14:textId="77777777" w:rsidTr="00BD4F2D">
        <w:tc>
          <w:tcPr>
            <w:tcW w:w="2898" w:type="dxa"/>
          </w:tcPr>
          <w:p w14:paraId="7F3BB9D7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Giveaways:</w:t>
            </w:r>
          </w:p>
        </w:tc>
        <w:tc>
          <w:tcPr>
            <w:tcW w:w="8118" w:type="dxa"/>
          </w:tcPr>
          <w:p w14:paraId="315556FB" w14:textId="0580986E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31532E" w14:paraId="4B7EF170" w14:textId="77777777" w:rsidTr="00BD4F2D">
        <w:tc>
          <w:tcPr>
            <w:tcW w:w="2898" w:type="dxa"/>
          </w:tcPr>
          <w:p w14:paraId="5E974F5A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Promotional Material:</w:t>
            </w:r>
          </w:p>
        </w:tc>
        <w:tc>
          <w:tcPr>
            <w:tcW w:w="8118" w:type="dxa"/>
          </w:tcPr>
          <w:p w14:paraId="6DCC239B" w14:textId="728AF4BF" w:rsidR="0031532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0</w:t>
            </w:r>
          </w:p>
        </w:tc>
      </w:tr>
      <w:tr w:rsidR="0031532E" w14:paraId="088FCEBE" w14:textId="77777777" w:rsidTr="00BD4F2D">
        <w:tc>
          <w:tcPr>
            <w:tcW w:w="2898" w:type="dxa"/>
          </w:tcPr>
          <w:p w14:paraId="6001208A" w14:textId="77777777" w:rsidR="0031532E" w:rsidRPr="00F006BA" w:rsidRDefault="007303CB" w:rsidP="0031532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Activity Feedback:</w:t>
            </w:r>
          </w:p>
        </w:tc>
        <w:tc>
          <w:tcPr>
            <w:tcW w:w="8118" w:type="dxa"/>
          </w:tcPr>
          <w:p w14:paraId="264A3995" w14:textId="36C978CF" w:rsidR="0031532E" w:rsidRDefault="001130D9" w:rsidP="0031532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/>
            </w:r>
          </w:p>
        </w:tc>
      </w:tr>
    </w:tbl>
    <w:p w14:paraId="0FFAF8B0" w14:textId="77777777" w:rsidR="007303CB" w:rsidRDefault="007303CB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7303CB" w14:paraId="1F7B3D8A" w14:textId="77777777" w:rsidTr="00BD4F2D">
        <w:tc>
          <w:tcPr>
            <w:tcW w:w="2898" w:type="dxa"/>
          </w:tcPr>
          <w:p w14:paraId="2A232B1D" w14:textId="77777777" w:rsidR="007303CB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Most Asked Questions:</w:t>
            </w:r>
          </w:p>
        </w:tc>
        <w:tc>
          <w:tcPr>
            <w:tcW w:w="8118" w:type="dxa"/>
          </w:tcPr>
          <w:p w14:paraId="2239D3B3" w14:textId="4669B19B" w:rsidR="007303CB" w:rsidRPr="007303CB" w:rsidRDefault="001130D9" w:rsidP="007303CB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3"/>
              </w:t>
            </w:r>
          </w:p>
        </w:tc>
      </w:tr>
    </w:tbl>
    <w:p w14:paraId="55F4A3DC" w14:textId="77777777" w:rsidR="007303CB" w:rsidRDefault="007303CB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7303CB" w14:paraId="764764FA" w14:textId="77777777" w:rsidTr="00BD4F2D">
        <w:tc>
          <w:tcPr>
            <w:tcW w:w="2898" w:type="dxa"/>
          </w:tcPr>
          <w:p w14:paraId="253F08C3" w14:textId="77777777" w:rsidR="007303CB" w:rsidRPr="00F006BA" w:rsidRDefault="007303CB" w:rsidP="007303CB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Feedback:</w:t>
            </w:r>
          </w:p>
        </w:tc>
        <w:tc>
          <w:tcPr>
            <w:tcW w:w="8118" w:type="dxa"/>
          </w:tcPr>
          <w:p w14:paraId="7E3FF282" w14:textId="3410867C" w:rsidR="007303CB" w:rsidRPr="007303CB" w:rsidRDefault="001130D9" w:rsidP="007303CB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
                <w:altChunk xmlns:r="http://schemas.openxmlformats.org/officeDocument/2006/relationships" xmlns:w="http://schemas.openxmlformats.org/wordprocessingml/2006/main" r:id="rHTMLId4"/>
              </w:t>
            </w:r>
          </w:p>
        </w:tc>
      </w:tr>
    </w:tbl>
    <w:p w14:paraId="5B96215A" w14:textId="77777777" w:rsidR="009C37DA" w:rsidRDefault="009C37DA" w:rsidP="001130D9">
      <w:pPr>
        <w:outlineLvl w:val="0"/>
        <w:rPr>
          <w:rFonts w:ascii="Helvetica Neue" w:hAnsi="Helvetica Neue"/>
        </w:rPr>
      </w:pPr>
    </w:p>
    <w:p w14:paraId="3F22ED5C" w14:textId="77777777" w:rsidR="009C37DA" w:rsidRDefault="009C37DA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01E5E957" w14:textId="298A7122" w:rsidR="008222FA" w:rsidRPr="001C698E" w:rsidRDefault="00BE1458" w:rsidP="001130D9">
      <w:pPr>
        <w:outlineLvl w:val="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lastRenderedPageBreak/>
        <w:t>HOSPITALITY</w:t>
      </w:r>
    </w:p>
    <w:p w14:paraId="6C3566F4" w14:textId="77777777" w:rsidR="008222FA" w:rsidRPr="001F66A7" w:rsidRDefault="007303CB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147709" wp14:editId="2527639F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6858000" cy="0"/>
                <wp:effectExtent l="0" t="25400" r="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05pt" to="540pt,1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" strokecolor="#36f" strokeweight="3pt"/>
            </w:pict>
          </mc:Fallback>
        </mc:AlternateContent>
      </w:r>
    </w:p>
    <w:p w14:paraId="57BB7FE4" w14:textId="77777777" w:rsidR="001C698E" w:rsidRDefault="001C698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1C698E" w14:paraId="3A858CFE" w14:textId="77777777" w:rsidTr="00BD4F2D">
        <w:tc>
          <w:tcPr>
            <w:tcW w:w="2898" w:type="dxa"/>
          </w:tcPr>
          <w:p w14:paraId="4F263DB2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Location:</w:t>
            </w:r>
          </w:p>
        </w:tc>
        <w:tc>
          <w:tcPr>
            <w:tcW w:w="8118" w:type="dxa"/>
          </w:tcPr>
          <w:p w14:paraId="0919B6C6" w14:textId="2A5CCA1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Backstage  - loading dock</w:t>
            </w:r>
          </w:p>
        </w:tc>
      </w:tr>
      <w:tr w:rsidR="001C698E" w14:paraId="2F7B18CF" w14:textId="77777777" w:rsidTr="00BD4F2D">
        <w:tc>
          <w:tcPr>
            <w:tcW w:w="2898" w:type="dxa"/>
          </w:tcPr>
          <w:p w14:paraId="307EB58E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Type:</w:t>
            </w:r>
          </w:p>
        </w:tc>
        <w:tc>
          <w:tcPr>
            <w:tcW w:w="8118" w:type="dxa"/>
          </w:tcPr>
          <w:p w14:paraId="0807D4CB" w14:textId="61D2353F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AT&amp;T  Carrie Lepage. Pre show hospitality.</w:t>
            </w:r>
          </w:p>
        </w:tc>
      </w:tr>
      <w:tr w:rsidR="001C698E" w14:paraId="60A4E787" w14:textId="77777777" w:rsidTr="00BD4F2D">
        <w:tc>
          <w:tcPr>
            <w:tcW w:w="2898" w:type="dxa"/>
          </w:tcPr>
          <w:p w14:paraId="2073855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</w:p>
        </w:tc>
        <w:tc>
          <w:tcPr>
            <w:tcW w:w="8118" w:type="dxa"/>
          </w:tcPr>
          <w:p w14:paraId="0ACFCAD4" w14:textId="77777777" w:rsidR="001C698E" w:rsidRDefault="001C698E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</w:p>
        </w:tc>
      </w:tr>
      <w:tr w:rsidR="001C698E" w14:paraId="3FD07358" w14:textId="77777777" w:rsidTr="00BD4F2D">
        <w:tc>
          <w:tcPr>
            <w:tcW w:w="2898" w:type="dxa"/>
          </w:tcPr>
          <w:p w14:paraId="31530EF2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Guests RSVP</w:t>
            </w:r>
            <w:r w:rsidR="00BE1458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5A7118C7" w14:textId="5088F545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88</w:t>
            </w:r>
          </w:p>
        </w:tc>
      </w:tr>
      <w:tr w:rsidR="001C698E" w14:paraId="2103596E" w14:textId="77777777" w:rsidTr="00BD4F2D">
        <w:tc>
          <w:tcPr>
            <w:tcW w:w="2898" w:type="dxa"/>
          </w:tcPr>
          <w:p w14:paraId="3AE5C3C5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Guests Attended:</w:t>
            </w:r>
          </w:p>
        </w:tc>
        <w:tc>
          <w:tcPr>
            <w:tcW w:w="8118" w:type="dxa"/>
          </w:tcPr>
          <w:p w14:paraId="1B943D60" w14:textId="072B22B3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" w:hAnsi="Helvetica" w:cs="Helvetica"/>
              </w:rPr>
              <w:t>77 plus</w:t>
            </w:r>
          </w:p>
        </w:tc>
      </w:tr>
      <w:tr w:rsidR="001C698E" w14:paraId="6FA6CEEB" w14:textId="77777777" w:rsidTr="00BD4F2D">
        <w:tc>
          <w:tcPr>
            <w:tcW w:w="2898" w:type="dxa"/>
          </w:tcPr>
          <w:p w14:paraId="188A845D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Guest Type:</w:t>
            </w:r>
          </w:p>
        </w:tc>
        <w:tc>
          <w:tcPr>
            <w:tcW w:w="8118" w:type="dxa"/>
          </w:tcPr>
          <w:p w14:paraId="1504AE7E" w14:textId="2C0A158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" w:hAnsi="Helvetica" w:cs="Helvetica"/>
              </w:rPr>
              <w:t>AT&amp;T</w:t>
            </w:r>
          </w:p>
        </w:tc>
      </w:tr>
      <w:tr w:rsidR="001C698E" w14:paraId="7A976DBA" w14:textId="77777777" w:rsidTr="00BD4F2D">
        <w:tc>
          <w:tcPr>
            <w:tcW w:w="2898" w:type="dxa"/>
          </w:tcPr>
          <w:p w14:paraId="6D5D0195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of Ambassadors</w:t>
            </w:r>
            <w:r w:rsidR="00BE1458">
              <w:rPr>
                <w:rFonts w:ascii="Helvetica Neue" w:hAnsi="Helvetica Neue" w:cs="Helvetica"/>
                <w:b/>
              </w:rPr>
              <w:t>:</w:t>
            </w:r>
          </w:p>
        </w:tc>
        <w:tc>
          <w:tcPr>
            <w:tcW w:w="8118" w:type="dxa"/>
          </w:tcPr>
          <w:p w14:paraId="2412A6D8" w14:textId="1DAB0E9A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26</w:t>
            </w:r>
          </w:p>
        </w:tc>
      </w:tr>
      <w:tr w:rsidR="001C698E" w14:paraId="496C9060" w14:textId="77777777" w:rsidTr="00BD4F2D">
        <w:tc>
          <w:tcPr>
            <w:tcW w:w="2898" w:type="dxa"/>
          </w:tcPr>
          <w:p w14:paraId="1E5980C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Décor Used:</w:t>
            </w:r>
          </w:p>
        </w:tc>
        <w:tc>
          <w:tcPr>
            <w:tcW w:w="8118" w:type="dxa"/>
          </w:tcPr>
          <w:p w14:paraId="6AAEA7E9" w14:textId="4EE83748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16 light cubes, 2 peekaboo tables, atomic wall, new atomic wall BlackBerry panels, 5 ottomans, 1 blue sofa, 2 light bars, 2 chandeliers</w:t>
            </w:r>
          </w:p>
        </w:tc>
      </w:tr>
      <w:tr w:rsidR="001C698E" w14:paraId="5775D209" w14:textId="77777777" w:rsidTr="00BD4F2D">
        <w:tc>
          <w:tcPr>
            <w:tcW w:w="2898" w:type="dxa"/>
          </w:tcPr>
          <w:p w14:paraId="64EBA0F1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Menu:</w:t>
            </w:r>
          </w:p>
        </w:tc>
        <w:tc>
          <w:tcPr>
            <w:tcW w:w="8118" w:type="dxa"/>
          </w:tcPr>
          <w:p w14:paraId="3E8A373C" w14:textId="65E60BE8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Mini beef wellingtons with boursin cream  Pimiento cheese pretzel crostini  Beef satay with red eye gravy  Southern shrimp roll Ã¢ï¿½ï¿½ blackened shrimp remoulade, scallion, roasted red pepper, benne  Prosciutto wrapped melon  Local Georgia cheese Ã¢ï¿½ï¿½ Thomasville Tomme, Asher Blue, Heat, Green Hill  Mini caprese panini Ã¢ï¿½ï¿½ buffalo mozzarella, basil, tomato  Mini quiches  Chocolate mousse sweet shots  Red velvet sweet shots  Imported and domestic beer  Wines by the glass  Soft drinks  Bottled water</w:t>
            </w:r>
          </w:p>
        </w:tc>
      </w:tr>
      <w:tr w:rsidR="001C698E" w14:paraId="3E002F29" w14:textId="77777777" w:rsidTr="00BD4F2D">
        <w:tc>
          <w:tcPr>
            <w:tcW w:w="2898" w:type="dxa"/>
          </w:tcPr>
          <w:p w14:paraId="5E0789EB" w14:textId="77777777" w:rsidR="001C698E" w:rsidRPr="00F006BA" w:rsidRDefault="001C698E" w:rsidP="001C69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Gift Bags:</w:t>
            </w:r>
          </w:p>
        </w:tc>
        <w:tc>
          <w:tcPr>
            <w:tcW w:w="8118" w:type="dxa"/>
          </w:tcPr>
          <w:p w14:paraId="6242F6BA" w14:textId="435EE2BC" w:rsidR="001C698E" w:rsidRDefault="001130D9" w:rsidP="001C698E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N/A</w:t>
            </w:r>
          </w:p>
        </w:tc>
      </w:tr>
    </w:tbl>
    <w:p w14:paraId="281E1FD2" w14:textId="77777777" w:rsidR="001C698E" w:rsidRDefault="001C698E" w:rsidP="008222FA">
      <w:pPr>
        <w:rPr>
          <w:rFonts w:ascii="Helvetica Neue" w:hAnsi="Helvetica Neue"/>
        </w:rPr>
      </w:pPr>
    </w:p>
    <w:p w14:paraId="26B792A8" w14:textId="77777777" w:rsidR="001C698E" w:rsidRDefault="001C698E" w:rsidP="008222FA">
      <w:pPr>
        <w:rPr>
          <w:rFonts w:ascii="Helvetica Neue" w:hAnsi="Helvetica Neue"/>
        </w:rPr>
      </w:pPr>
    </w:p>
    <w:p w14:paraId="6B8208ED" w14:textId="77777777" w:rsidR="001C698E" w:rsidRDefault="001C698E" w:rsidP="008222FA">
      <w:pPr>
        <w:rPr>
          <w:rFonts w:ascii="Helvetica Neue" w:hAnsi="Helvetica Neue"/>
        </w:rPr>
      </w:pPr>
    </w:p>
    <w:p w14:paraId="769D5A64" w14:textId="77777777" w:rsidR="001C698E" w:rsidRDefault="001C698E" w:rsidP="008222FA">
      <w:pPr>
        <w:rPr>
          <w:rFonts w:ascii="Helvetica Neue" w:hAnsi="Helvetica Neue"/>
        </w:rPr>
      </w:pPr>
    </w:p>
    <w:p w14:paraId="5DCB9DED" w14:textId="13CEA55F" w:rsidR="008222FA" w:rsidRPr="009C37DA" w:rsidRDefault="001C698E" w:rsidP="009C37DA">
      <w:pPr>
        <w:rPr>
          <w:rFonts w:ascii="Helvetica Neue" w:hAnsi="Helvetica Neue"/>
        </w:rPr>
      </w:pPr>
      <w:r w:rsidRPr="001C698E">
        <w:rPr>
          <w:rFonts w:ascii="Helvetica Neue" w:hAnsi="Helvetica Neue"/>
          <w:b/>
          <w:sz w:val="40"/>
          <w:szCs w:val="40"/>
        </w:rPr>
        <w:t>BRAND AMBASSADORS</w:t>
      </w:r>
    </w:p>
    <w:p w14:paraId="67767E2A" w14:textId="77777777" w:rsidR="008222FA" w:rsidRPr="001F66A7" w:rsidRDefault="001C698E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258BF2" wp14:editId="0276C42B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" strokecolor="#36f" strokeweight="3pt"/>
            </w:pict>
          </mc:Fallback>
        </mc:AlternateContent>
      </w:r>
    </w:p>
    <w:p w14:paraId="47D2EEC5" w14:textId="77777777" w:rsidR="001C698E" w:rsidRDefault="001C698E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BE1458" w14:paraId="182DB507" w14:textId="77777777" w:rsidTr="00BD4F2D">
        <w:tc>
          <w:tcPr>
            <w:tcW w:w="2898" w:type="dxa"/>
          </w:tcPr>
          <w:p w14:paraId="021EC96C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On Duty Manager:</w:t>
            </w:r>
          </w:p>
        </w:tc>
        <w:tc>
          <w:tcPr>
            <w:tcW w:w="8118" w:type="dxa"/>
          </w:tcPr>
          <w:p w14:paraId="7221DD24" w14:textId="339EF031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Thekla Roth</w:t>
            </w:r>
          </w:p>
        </w:tc>
      </w:tr>
      <w:tr w:rsidR="00BE1458" w14:paraId="6BD711B0" w14:textId="77777777" w:rsidTr="00BD4F2D">
        <w:tc>
          <w:tcPr>
            <w:tcW w:w="2898" w:type="dxa"/>
          </w:tcPr>
          <w:p w14:paraId="2C869D31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# Brand Ambassadors:</w:t>
            </w:r>
          </w:p>
        </w:tc>
        <w:tc>
          <w:tcPr>
            <w:tcW w:w="8118" w:type="dxa"/>
          </w:tcPr>
          <w:p w14:paraId="43493DDD" w14:textId="60B896DE" w:rsidR="00BE1458" w:rsidRDefault="001130D9" w:rsidP="00AF78EF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26</w:t>
            </w:r>
          </w:p>
        </w:tc>
      </w:tr>
    </w:tbl>
    <w:p w14:paraId="2DAB22E2" w14:textId="77777777" w:rsidR="009C37DA" w:rsidRDefault="009C37DA" w:rsidP="001130D9">
      <w:pPr>
        <w:outlineLvl w:val="0"/>
        <w:rPr>
          <w:rFonts w:ascii="Helvetica Neue" w:hAnsi="Helvetica Neue"/>
          <w:b/>
          <w:sz w:val="40"/>
          <w:szCs w:val="40"/>
        </w:rPr>
      </w:pPr>
    </w:p>
    <w:p w14:paraId="78C2FF23" w14:textId="77777777" w:rsidR="009C37DA" w:rsidRDefault="009C37DA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2C227D2E" w14:textId="1965FDB6" w:rsidR="008222FA" w:rsidRPr="00BE1458" w:rsidRDefault="00BE1458" w:rsidP="001130D9">
      <w:pPr>
        <w:outlineLvl w:val="0"/>
        <w:rPr>
          <w:rFonts w:ascii="Helvetica Neue" w:hAnsi="Helvetica Neue"/>
          <w:b/>
          <w:sz w:val="40"/>
          <w:szCs w:val="40"/>
        </w:rPr>
      </w:pPr>
      <w:r w:rsidRPr="00BE1458">
        <w:rPr>
          <w:rFonts w:ascii="Helvetica Neue" w:hAnsi="Helvetica Neue"/>
          <w:b/>
          <w:sz w:val="40"/>
          <w:szCs w:val="40"/>
        </w:rPr>
        <w:lastRenderedPageBreak/>
        <w:t>RADIO</w:t>
      </w:r>
    </w:p>
    <w:p w14:paraId="42292201" w14:textId="77777777" w:rsidR="008222FA" w:rsidRPr="001F66A7" w:rsidRDefault="00BE1458" w:rsidP="008222F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5065D6" wp14:editId="245F8FC6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6858000" cy="0"/>
                <wp:effectExtent l="0" t="2540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pt" to="540pt,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" strokecolor="#36f" strokeweight="3pt"/>
            </w:pict>
          </mc:Fallback>
        </mc:AlternateContent>
      </w:r>
    </w:p>
    <w:p w14:paraId="3F0A6777" w14:textId="77777777" w:rsidR="00BE1458" w:rsidRDefault="00BE1458" w:rsidP="008222FA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8118"/>
      </w:tblGrid>
      <w:tr w:rsidR="00BE1458" w14:paraId="38791282" w14:textId="77777777" w:rsidTr="00BD4F2D">
        <w:tc>
          <w:tcPr>
            <w:tcW w:w="2898" w:type="dxa"/>
          </w:tcPr>
          <w:p w14:paraId="0D3017AD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Station Name:</w:t>
            </w:r>
          </w:p>
        </w:tc>
        <w:tc>
          <w:tcPr>
            <w:tcW w:w="8118" w:type="dxa"/>
          </w:tcPr>
          <w:p w14:paraId="0908FA5A" w14:textId="78199563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WSTR - Star 94</w:t>
            </w:r>
          </w:p>
        </w:tc>
      </w:tr>
      <w:tr w:rsidR="00BE1458" w14:paraId="237CF2AA" w14:textId="77777777" w:rsidTr="00BD4F2D">
        <w:tc>
          <w:tcPr>
            <w:tcW w:w="2898" w:type="dxa"/>
          </w:tcPr>
          <w:p w14:paraId="17C7C777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Giveaway:</w:t>
            </w:r>
          </w:p>
        </w:tc>
        <w:tc>
          <w:tcPr>
            <w:tcW w:w="8118" w:type="dxa"/>
          </w:tcPr>
          <w:p w14:paraId="663BE995" w14:textId="6C3F6A14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(5) Pairs of Tickets</w:t>
            </w:r>
          </w:p>
        </w:tc>
      </w:tr>
      <w:tr w:rsidR="00BE1458" w14:paraId="01EFA038" w14:textId="77777777" w:rsidTr="00BD4F2D">
        <w:tc>
          <w:tcPr>
            <w:tcW w:w="2898" w:type="dxa"/>
          </w:tcPr>
          <w:p w14:paraId="0B762F10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Audio URL:</w:t>
            </w:r>
          </w:p>
        </w:tc>
        <w:tc>
          <w:tcPr>
            <w:tcW w:w="8118" w:type="dxa"/>
          </w:tcPr>
          <w:p w14:paraId="4FF84158" w14:textId="2A2D1439" w:rsidR="00BE1458" w:rsidRDefault="00FD5250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
                <w:altChunk xmlns:r="http://schemas.openxmlformats.org/officeDocument/2006/relationships" xmlns:w="http://schemas.openxmlformats.org/wordprocessingml/2006/main" r:id="rHTMLId5"/>
              </w:t>
            </w:r>
          </w:p>
        </w:tc>
      </w:tr>
      <w:tr w:rsidR="00BE1458" w14:paraId="288EBACE" w14:textId="77777777" w:rsidTr="00BD4F2D">
        <w:tc>
          <w:tcPr>
            <w:tcW w:w="2898" w:type="dxa"/>
          </w:tcPr>
          <w:p w14:paraId="60E23040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Notes:</w:t>
            </w:r>
          </w:p>
        </w:tc>
        <w:tc>
          <w:tcPr>
            <w:tcW w:w="8118" w:type="dxa"/>
          </w:tcPr>
          <w:p w14:paraId="6061F206" w14:textId="31D52CCC" w:rsidR="00BE1458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 Neue" w:hAnsi="Helvetica Neue" w:cs="Helvetica"/>
              </w:rPr>
            </w:pPr>
            <w:r>
              <w:rPr>
                <w:rFonts w:ascii="Helvetica Neue" w:hAnsi="Helvetica Neue" w:cs="Helvetica"/>
              </w:rPr>
              <w:t>Star gave away tickets through an on-air trivia contest during PMD from 3/25 - 3/27 (2 pairs on 3/25 &amp; 3/26, 1 pair on 3/27)</w:t>
            </w:r>
          </w:p>
        </w:tc>
      </w:tr>
    </w:tbl>
    <w:p w14:paraId="3CA52D46" w14:textId="77777777" w:rsidR="001130D9" w:rsidRDefault="001130D9" w:rsidP="001130D9">
      <w:pPr>
        <w:outlineLvl w:val="0"/>
        <w:rPr>
          <w:rFonts w:ascii="Helvetica Neue" w:hAnsi="Helvetica Neue"/>
        </w:rPr>
      </w:pPr>
    </w:p>
    <w:p w14:paraId="069CF71B" w14:textId="77777777" w:rsidR="009C37DA" w:rsidRDefault="002758E7" w:rsidP="009C37DA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451AE1C" wp14:editId="78D00258">
            <wp:extent cx="2164080" cy="2285999"/>
            <wp:effectExtent l="0" t="0" r="7620" b="635"/>
            <wp:docPr id="5" name="Picture 5" descr="$radio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E7C8DC1" wp14:editId="1B0F9603">
            <wp:extent cx="2156386" cy="2277872"/>
            <wp:effectExtent l="0" t="0" r="0" b="8255"/>
            <wp:docPr id="6" name="Picture 6" descr="$radio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 w:rsidR="00657F34">
        <w:rPr>
          <w:rFonts w:ascii="Helvetica Neue" w:hAnsi="Helvetica Neue"/>
          <w:noProof/>
        </w:rPr>
        <w:drawing>
          <wp:inline distT="0" distB="0" distL="0" distR="0" wp14:anchorId="641E5B6C" wp14:editId="1DA70DDE">
            <wp:extent cx="2156386" cy="2277872"/>
            <wp:effectExtent l="0" t="0" r="0" b="8255"/>
            <wp:docPr id="1" name="Picture 1" descr="$radio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5379" w14:textId="77777777" w:rsidR="009C37DA" w:rsidRDefault="009C37DA">
      <w:pPr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5B3CCCFB" w14:textId="4EC08D3E" w:rsidR="008222FA" w:rsidRPr="009C37DA" w:rsidRDefault="00BE1458" w:rsidP="009C37DA">
      <w:pPr>
        <w:rPr>
          <w:rFonts w:ascii="Helvetica Neue" w:hAnsi="Helvetica Neue"/>
        </w:rPr>
      </w:pPr>
      <w:r w:rsidRPr="00BE1458">
        <w:rPr>
          <w:rFonts w:ascii="Helvetica Neue" w:hAnsi="Helvetica Neue"/>
          <w:b/>
          <w:sz w:val="40"/>
          <w:szCs w:val="40"/>
        </w:rPr>
        <w:lastRenderedPageBreak/>
        <w:t>BRANDING</w:t>
      </w:r>
    </w:p>
    <w:p w14:paraId="0644DA47" w14:textId="1D543D4E" w:rsidR="00BE1458" w:rsidRDefault="00BE1458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1B5EEC" wp14:editId="12153BDC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6858000" cy="0"/>
                <wp:effectExtent l="0" t="25400" r="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66FF"/>
                          </a:solidFill>
                        </a:ln>
                        <a:effectLst/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6pt" to="540pt,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" strokecolor="#36f" strokeweight="3pt"/>
            </w:pict>
          </mc:Fallback>
        </mc:AlternateContent>
      </w:r>
    </w:p>
    <w:p w14:paraId="7DE973D9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1A769A21" w14:textId="77777777" w:rsidR="00BE1458" w:rsidRPr="00BE1458" w:rsidRDefault="00BE1458" w:rsidP="001130D9">
      <w:pPr>
        <w:outlineLvl w:val="0"/>
        <w:rPr>
          <w:rFonts w:ascii="Helvetica Neue" w:hAnsi="Helvetica Neue"/>
          <w:b/>
        </w:rPr>
      </w:pPr>
      <w:r w:rsidRPr="00BE1458">
        <w:rPr>
          <w:rFonts w:ascii="Helvetica Neue" w:hAnsi="Helvetica Neue"/>
          <w:b/>
        </w:rPr>
        <w:t>External Venue:</w:t>
      </w:r>
    </w:p>
    <w:p w14:paraId="5303B0A4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BE1458" w14:paraId="02D26D0F" w14:textId="77777777" w:rsidTr="00BE1458">
        <w:tc>
          <w:tcPr>
            <w:tcW w:w="1908" w:type="dxa"/>
          </w:tcPr>
          <w:p w14:paraId="4F9C5673" w14:textId="77777777" w:rsidR="00BE1458" w:rsidRPr="00F006BA" w:rsidRDefault="00BE1458" w:rsidP="00BE1458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3BAD4F92" w14:textId="3FCEDCCE" w:rsidR="00BE1458" w:rsidRPr="007303CB" w:rsidRDefault="001130D9" w:rsidP="00BE1458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BlackBerry VIP Will Call signage outside Techwood VIP Entrance. </w:t>
            </w:r>
          </w:p>
        </w:tc>
      </w:tr>
    </w:tbl>
    <w:p w14:paraId="2E10B984" w14:textId="77777777" w:rsidR="00FD5250" w:rsidRDefault="00FD5250" w:rsidP="00FD5250">
      <w:pPr>
        <w:outlineLvl w:val="0"/>
        <w:rPr>
          <w:rFonts w:ascii="Helvetica Neue" w:hAnsi="Helvetica Neue"/>
        </w:rPr>
      </w:pPr>
    </w:p>
    <w:p w14:paraId="16D43BDD" w14:textId="0D6B4D0A" w:rsidR="00EC68A0" w:rsidRDefault="00FD5250" w:rsidP="00FD525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51B6406" wp14:editId="62A573BB">
            <wp:extent cx="2164080" cy="2285999"/>
            <wp:effectExtent l="0" t="0" r="7620" b="635"/>
            <wp:docPr id="12" name="Picture 12" descr="$ext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503A5E6" wp14:editId="43C10CC5">
            <wp:extent cx="2156386" cy="2277872"/>
            <wp:effectExtent l="0" t="0" r="0" b="8255"/>
            <wp:docPr id="15" name="Picture 15" descr="$ext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59E0D251" wp14:editId="5FFB3A4D">
            <wp:extent cx="2156386" cy="2277872"/>
            <wp:effectExtent l="0" t="0" r="0" b="8255"/>
            <wp:docPr id="16" name="Picture 16" descr="$ext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4FDC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401A6059" w14:textId="77777777" w:rsidR="00FD5250" w:rsidRDefault="00FD5250" w:rsidP="001130D9">
      <w:pPr>
        <w:outlineLvl w:val="0"/>
        <w:rPr>
          <w:rFonts w:ascii="Helvetica Neue" w:hAnsi="Helvetica Neue"/>
          <w:b/>
        </w:rPr>
      </w:pPr>
    </w:p>
    <w:p w14:paraId="31B8F6E9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Internal Venue:</w:t>
      </w:r>
    </w:p>
    <w:p w14:paraId="1FE526D5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06AF47E" w14:textId="77777777" w:rsidTr="00CE3A3F">
        <w:trPr>
          <w:trHeight w:val="270"/>
        </w:trPr>
        <w:tc>
          <w:tcPr>
            <w:tcW w:w="1908" w:type="dxa"/>
          </w:tcPr>
          <w:p w14:paraId="6A6104BB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26FF6FA6" w14:textId="1C1159BB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Roaming BAs on the Concourse captured several captive consumers, taking their photos and demoing Time Shift. </w:t>
            </w:r>
          </w:p>
        </w:tc>
      </w:tr>
    </w:tbl>
    <w:p w14:paraId="31E73F00" w14:textId="77777777" w:rsidR="00FD5250" w:rsidRDefault="00FD5250" w:rsidP="00FD5250">
      <w:pPr>
        <w:outlineLvl w:val="0"/>
        <w:rPr>
          <w:rFonts w:ascii="Helvetica Neue" w:hAnsi="Helvetica Neue"/>
        </w:rPr>
      </w:pPr>
    </w:p>
    <w:p w14:paraId="508A2419" w14:textId="5E97B337" w:rsidR="005617F4" w:rsidRDefault="00FD5250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F947C1D" wp14:editId="648BC161">
            <wp:extent cx="2164080" cy="2285999"/>
            <wp:effectExtent l="0" t="0" r="7620" b="635"/>
            <wp:docPr id="20" name="Picture 20" descr="$int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5c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0E5A89DE" wp14:editId="1CF1F935">
            <wp:extent cx="2156386" cy="2277872"/>
            <wp:effectExtent l="0" t="0" r="0" b="8255"/>
            <wp:docPr id="21" name="Picture 21" descr="$int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63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18FDDA2" wp14:editId="0452A406">
            <wp:extent cx="2156386" cy="2277872"/>
            <wp:effectExtent l="0" t="0" r="0" b="8255"/>
            <wp:docPr id="22" name="Picture 22" descr="$int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7F4">
        <w:rPr>
          <w:rFonts w:ascii="Helvetica Neue" w:hAnsi="Helvetica Neue"/>
        </w:rPr>
        <w:br w:type="page"/>
      </w:r>
    </w:p>
    <w:p w14:paraId="7415F3C8" w14:textId="06A3AF56" w:rsidR="00BE1458" w:rsidRPr="00EC68A0" w:rsidRDefault="00EC68A0" w:rsidP="00EC68A0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C</w:t>
      </w:r>
      <w:r w:rsidR="00BE1458" w:rsidRPr="00CE3A3F">
        <w:rPr>
          <w:rFonts w:ascii="Helvetica Neue" w:hAnsi="Helvetica Neue"/>
          <w:b/>
        </w:rPr>
        <w:t>oncourse:</w:t>
      </w:r>
    </w:p>
    <w:p w14:paraId="09362556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EF5529D" w14:textId="77777777" w:rsidTr="00CE3A3F">
        <w:tc>
          <w:tcPr>
            <w:tcW w:w="1908" w:type="dxa"/>
          </w:tcPr>
          <w:p w14:paraId="123260AA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31B319E6" w14:textId="7B3B7C42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2 full size hubs in high-traffic areas on the concourse. 1 near the main entrance, and 1 where all patrons have to go to Floor seats. </w:t>
            </w:r>
          </w:p>
        </w:tc>
      </w:tr>
    </w:tbl>
    <w:p w14:paraId="45AEFDF2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6551015B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6FADF518" wp14:editId="3D7B8426">
            <wp:extent cx="2164080" cy="2285999"/>
            <wp:effectExtent l="0" t="0" r="7620" b="635"/>
            <wp:docPr id="23" name="Picture 23" descr="$concours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6a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4DA596D8" wp14:editId="6D6C3BE1">
            <wp:extent cx="2156386" cy="2277872"/>
            <wp:effectExtent l="0" t="0" r="0" b="8255"/>
            <wp:docPr id="24" name="Picture 24" descr="$concours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70d8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54096A2D" wp14:editId="6C421063">
            <wp:extent cx="2156386" cy="2277872"/>
            <wp:effectExtent l="0" t="0" r="0" b="8255"/>
            <wp:docPr id="25" name="Picture 25" descr="$concours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77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8F30" w14:textId="77777777" w:rsidR="00BE1458" w:rsidRDefault="00BE1458">
      <w:pPr>
        <w:rPr>
          <w:rFonts w:ascii="Helvetica Neue" w:hAnsi="Helvetica Neue"/>
        </w:rPr>
      </w:pPr>
    </w:p>
    <w:p w14:paraId="69D53252" w14:textId="77777777" w:rsidR="0096334C" w:rsidRDefault="0096334C">
      <w:pPr>
        <w:rPr>
          <w:rFonts w:ascii="Helvetica Neue" w:hAnsi="Helvetica Neue"/>
        </w:rPr>
      </w:pPr>
    </w:p>
    <w:p w14:paraId="3733DD02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Jumbotron:</w:t>
      </w:r>
    </w:p>
    <w:p w14:paraId="5BB274E2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03836E0C" w14:textId="77777777" w:rsidTr="00CE3A3F">
        <w:tc>
          <w:tcPr>
            <w:tcW w:w="1908" w:type="dxa"/>
          </w:tcPr>
          <w:p w14:paraId="646F2481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16D8500B" w14:textId="23BB9D92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61AFCF58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702C4C3D" w14:textId="6E75B86B" w:rsidR="009C37DA" w:rsidRPr="009C37DA" w:rsidRDefault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465B9BF" wp14:editId="648D9FC7">
            <wp:extent cx="2164080" cy="2285999"/>
            <wp:effectExtent l="0" t="0" r="7620" b="635"/>
            <wp:docPr id="26" name="Picture 26" descr="$jumbo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7492C41F" wp14:editId="283775E1">
            <wp:extent cx="2156386" cy="2277872"/>
            <wp:effectExtent l="0" t="0" r="0" b="8255"/>
            <wp:docPr id="27" name="Picture 27" descr="$jumbo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9BF60F7" wp14:editId="72B1F162">
            <wp:extent cx="2156386" cy="2277872"/>
            <wp:effectExtent l="0" t="0" r="0" b="8255"/>
            <wp:docPr id="28" name="Picture 28" descr="$jumbo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7DA">
        <w:rPr>
          <w:rFonts w:ascii="Helvetica Neue" w:hAnsi="Helvetica Neue"/>
          <w:b/>
        </w:rPr>
        <w:br w:type="page"/>
      </w:r>
    </w:p>
    <w:p w14:paraId="327FEFD4" w14:textId="77E03A5F" w:rsidR="00BE1458" w:rsidRPr="00EC68A0" w:rsidRDefault="00EC68A0" w:rsidP="00EC68A0">
      <w:pPr>
        <w:outlineLvl w:val="0"/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S</w:t>
      </w:r>
      <w:r w:rsidR="00BE1458" w:rsidRPr="00CE3A3F">
        <w:rPr>
          <w:rFonts w:ascii="Helvetica Neue" w:hAnsi="Helvetica Neue"/>
          <w:b/>
        </w:rPr>
        <w:t>tage Screens:</w:t>
      </w:r>
    </w:p>
    <w:p w14:paraId="71207646" w14:textId="77777777" w:rsidR="00BE1458" w:rsidRDefault="00BE1458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760EEF54" w14:textId="77777777" w:rsidTr="00CE3A3F">
        <w:tc>
          <w:tcPr>
            <w:tcW w:w="1908" w:type="dxa"/>
          </w:tcPr>
          <w:p w14:paraId="642170BD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71EEED35" w14:textId="22BF13F7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2A0EC44D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138D8BAD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38342D30" wp14:editId="761C7B74">
            <wp:extent cx="2164080" cy="2285999"/>
            <wp:effectExtent l="0" t="0" r="7620" b="635"/>
            <wp:docPr id="29" name="Picture 29" descr="$stag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0B0F1D1" wp14:editId="3DB91038">
            <wp:extent cx="2156386" cy="2277872"/>
            <wp:effectExtent l="0" t="0" r="0" b="8255"/>
            <wp:docPr id="30" name="Picture 30" descr="$stag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197E9BA" wp14:editId="7FB01094">
            <wp:extent cx="2156386" cy="2277872"/>
            <wp:effectExtent l="0" t="0" r="0" b="8255"/>
            <wp:docPr id="31" name="Picture 31" descr="$stag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89AA" w14:textId="77777777" w:rsidR="00CE3A3F" w:rsidRDefault="00CE3A3F">
      <w:pPr>
        <w:rPr>
          <w:rFonts w:ascii="Helvetica Neue" w:hAnsi="Helvetica Neue"/>
        </w:rPr>
      </w:pPr>
    </w:p>
    <w:p w14:paraId="1B75F211" w14:textId="77777777" w:rsidR="00EC68A0" w:rsidRDefault="00EC68A0" w:rsidP="001130D9">
      <w:pPr>
        <w:outlineLvl w:val="0"/>
        <w:rPr>
          <w:rFonts w:ascii="Helvetica Neue" w:hAnsi="Helvetica Neue"/>
        </w:rPr>
      </w:pPr>
    </w:p>
    <w:p w14:paraId="42DCE8B6" w14:textId="77777777" w:rsidR="00BE1458" w:rsidRPr="00CE3A3F" w:rsidRDefault="00BE1458" w:rsidP="001130D9">
      <w:pPr>
        <w:outlineLvl w:val="0"/>
        <w:rPr>
          <w:rFonts w:ascii="Helvetica Neue" w:hAnsi="Helvetica Neue"/>
          <w:b/>
        </w:rPr>
      </w:pPr>
      <w:r w:rsidRPr="00CE3A3F">
        <w:rPr>
          <w:rFonts w:ascii="Helvetica Neue" w:hAnsi="Helvetica Neue"/>
          <w:b/>
        </w:rPr>
        <w:t>Additional Branding:</w:t>
      </w:r>
    </w:p>
    <w:p w14:paraId="36006B11" w14:textId="77777777" w:rsidR="00CE3A3F" w:rsidRDefault="00CE3A3F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2ECF1AC3" w14:textId="77777777" w:rsidTr="00CE3A3F">
        <w:tc>
          <w:tcPr>
            <w:tcW w:w="1908" w:type="dxa"/>
          </w:tcPr>
          <w:p w14:paraId="4372B83F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231319BD" w14:textId="531A9A44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AT&amp;T Backstage Hospitality Party, directly behind stage. </w:t>
            </w:r>
          </w:p>
        </w:tc>
      </w:tr>
    </w:tbl>
    <w:p w14:paraId="5E7B63ED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17693074" w14:textId="2C8B466E" w:rsidR="009C37DA" w:rsidRDefault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4D3D9039" wp14:editId="6A80FA3A">
            <wp:extent cx="2164080" cy="2285999"/>
            <wp:effectExtent l="0" t="0" r="7620" b="635"/>
            <wp:docPr id="32" name="Picture 32" descr="$addtlBrand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7e6f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26233F05" wp14:editId="65FDF914">
            <wp:extent cx="2156386" cy="2277872"/>
            <wp:effectExtent l="0" t="0" r="0" b="8255"/>
            <wp:docPr id="33" name="Picture 33" descr="$addtlBrand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84f4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66590B9F" wp14:editId="7E9DE4C2">
            <wp:extent cx="2156386" cy="2277872"/>
            <wp:effectExtent l="0" t="0" r="0" b="8255"/>
            <wp:docPr id="34" name="Picture 34" descr="$addtlBrand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5157a1658b63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529A" w14:textId="77777777" w:rsidR="009C37DA" w:rsidRDefault="009C37DA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br w:type="page"/>
      </w:r>
    </w:p>
    <w:p w14:paraId="3A3F36BE" w14:textId="7619B9AF" w:rsidR="00BE1458" w:rsidRPr="009C37DA" w:rsidRDefault="00EC68A0" w:rsidP="009C37DA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>C</w:t>
      </w:r>
      <w:r w:rsidR="00BE1458" w:rsidRPr="00CE3A3F">
        <w:rPr>
          <w:rFonts w:ascii="Helvetica Neue" w:hAnsi="Helvetica Neue"/>
          <w:b/>
        </w:rPr>
        <w:t>ompetitor Branding:</w:t>
      </w:r>
    </w:p>
    <w:p w14:paraId="5A428008" w14:textId="77777777" w:rsidR="00CE3A3F" w:rsidRDefault="00CE3A3F">
      <w:pPr>
        <w:rPr>
          <w:rFonts w:ascii="Helvetica Neue" w:hAnsi="Helvetica Neu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9108"/>
      </w:tblGrid>
      <w:tr w:rsidR="00CE3A3F" w14:paraId="35D07A07" w14:textId="77777777" w:rsidTr="00CE3A3F">
        <w:tc>
          <w:tcPr>
            <w:tcW w:w="1908" w:type="dxa"/>
          </w:tcPr>
          <w:p w14:paraId="7EC78A44" w14:textId="77777777" w:rsidR="00CE3A3F" w:rsidRPr="00F006BA" w:rsidRDefault="00CE3A3F" w:rsidP="00CE3A3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Helvetica Neue" w:hAnsi="Helvetica Neue" w:cs="Helvetica"/>
                <w:b/>
              </w:rPr>
            </w:pPr>
            <w:r>
              <w:rPr>
                <w:rFonts w:ascii="Helvetica Neue" w:hAnsi="Helvetica Neue" w:cs="Helvetica"/>
                <w:b/>
              </w:rPr>
              <w:t>Details:</w:t>
            </w:r>
          </w:p>
        </w:tc>
        <w:tc>
          <w:tcPr>
            <w:tcW w:w="9108" w:type="dxa"/>
          </w:tcPr>
          <w:p w14:paraId="4810566D" w14:textId="6ECDE2C1" w:rsidR="00CE3A3F" w:rsidRPr="007303CB" w:rsidRDefault="001130D9" w:rsidP="00CE3A3F">
            <w:pPr>
              <w:widowControl w:val="0"/>
              <w:autoSpaceDE w:val="0"/>
              <w:autoSpaceDN w:val="0"/>
              <w:adjustRightInd w:val="0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/>
            </w:r>
          </w:p>
        </w:tc>
      </w:tr>
    </w:tbl>
    <w:p w14:paraId="1D1494F8" w14:textId="77777777" w:rsidR="007832B1" w:rsidRDefault="007832B1" w:rsidP="007832B1">
      <w:pPr>
        <w:outlineLvl w:val="0"/>
        <w:rPr>
          <w:rFonts w:ascii="Helvetica Neue" w:hAnsi="Helvetica Neue"/>
        </w:rPr>
      </w:pPr>
    </w:p>
    <w:p w14:paraId="39A3B367" w14:textId="77777777" w:rsidR="007832B1" w:rsidRDefault="007832B1" w:rsidP="007832B1">
      <w:pPr>
        <w:rPr>
          <w:rFonts w:ascii="Helvetica Neue" w:hAnsi="Helvetica Neue"/>
        </w:rPr>
      </w:pPr>
      <w:r>
        <w:rPr>
          <w:rFonts w:ascii="Helvetica Neue" w:hAnsi="Helvetica Neue"/>
          <w:noProof/>
        </w:rPr>
        <w:drawing>
          <wp:inline distT="0" distB="0" distL="0" distR="0" wp14:anchorId="582650EE" wp14:editId="1AD575DB">
            <wp:extent cx="2164080" cy="2285999"/>
            <wp:effectExtent l="0" t="0" r="7620" b="635"/>
            <wp:docPr id="35" name="Picture 35" descr="$competeImg-1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2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60E203B5" wp14:editId="0E7B18D2">
            <wp:extent cx="2156386" cy="2277872"/>
            <wp:effectExtent l="0" t="0" r="0" b="8255"/>
            <wp:docPr id="36" name="Picture 36" descr="$competeImg-2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</w:rPr>
        <w:t xml:space="preserve">   </w:t>
      </w:r>
      <w:r>
        <w:rPr>
          <w:rFonts w:ascii="Helvetica Neue" w:hAnsi="Helvetica Neue"/>
          <w:noProof/>
        </w:rPr>
        <w:drawing>
          <wp:inline distT="0" distB="0" distL="0" distR="0" wp14:anchorId="16CDF4E8" wp14:editId="5697CA19">
            <wp:extent cx="2156386" cy="2277872"/>
            <wp:effectExtent l="0" t="0" r="0" b="8255"/>
            <wp:docPr id="37" name="Picture 37" descr="$competeImg-3$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dio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386" cy="227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7B5C" w14:textId="77777777" w:rsidR="00CE3A3F" w:rsidRPr="001F66A7" w:rsidRDefault="00CE3A3F">
      <w:pPr>
        <w:rPr>
          <w:rFonts w:ascii="Helvetica Neue" w:hAnsi="Helvetica Neue"/>
        </w:rPr>
      </w:pPr>
    </w:p>
    <w:sectPr w:rsidR="00CE3A3F" w:rsidRPr="001F66A7" w:rsidSect="008222FA">
      <w:headerReference w:type="default" r:id="rId11"/>
      <w:footerReference w:type="default" r:id="rId12"/>
      <w:pgSz w:w="12240" w:h="15840"/>
      <w:pgMar w:top="144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F3A9A" w14:textId="77777777" w:rsidR="00792F61" w:rsidRDefault="00792F61" w:rsidP="008222FA">
      <w:r>
        <w:separator/>
      </w:r>
    </w:p>
  </w:endnote>
  <w:endnote w:type="continuationSeparator" w:id="0">
    <w:p w14:paraId="0F2823BB" w14:textId="77777777" w:rsidR="00792F61" w:rsidRDefault="00792F61" w:rsidP="00822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D47A71" w14:textId="77777777" w:rsidR="00CE3A3F" w:rsidRDefault="00CE3A3F" w:rsidP="001F66A7">
    <w:pPr>
      <w:pStyle w:val="Footer"/>
      <w:jc w:val="right"/>
    </w:pPr>
    <w:r>
      <w:rPr>
        <w:noProof/>
      </w:rPr>
      <w:drawing>
        <wp:inline distT="0" distB="0" distL="0" distR="0" wp14:anchorId="46290490" wp14:editId="2EA0D0C5">
          <wp:extent cx="1600200" cy="309372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compas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956" cy="3095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1F2363" w14:textId="77777777" w:rsidR="00792F61" w:rsidRDefault="00792F61" w:rsidP="008222FA">
      <w:r>
        <w:separator/>
      </w:r>
    </w:p>
  </w:footnote>
  <w:footnote w:type="continuationSeparator" w:id="0">
    <w:p w14:paraId="2335B63C" w14:textId="77777777" w:rsidR="00792F61" w:rsidRDefault="00792F61" w:rsidP="008222F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C62F09" w14:textId="0E2B4BD7" w:rsidR="00CE3A3F" w:rsidRDefault="00CE3A3F" w:rsidP="008222FA">
    <w:pPr>
      <w:pStyle w:val="Header"/>
      <w:tabs>
        <w:tab w:val="clear" w:pos="8640"/>
        <w:tab w:val="right" w:pos="10800"/>
      </w:tabs>
      <w:jc w:val="right"/>
    </w:pPr>
    <w:r>
      <w:tab/>
    </w:r>
    <w:r>
      <w:tab/>
    </w:r>
    <w:r w:rsidR="001130D9">
      <w:t>Atlanta</w:t>
    </w:r>
  </w:p>
  <w:p w14:paraId="29073494" w14:textId="1406D388" w:rsidR="00CE3A3F" w:rsidRDefault="001130D9" w:rsidP="008222FA">
    <w:pPr>
      <w:pStyle w:val="Header"/>
      <w:tabs>
        <w:tab w:val="clear" w:pos="8640"/>
        <w:tab w:val="right" w:pos="10080"/>
      </w:tabs>
      <w:jc w:val="right"/>
    </w:pPr>
    <w:r>
      <w:t>March 29th, 2013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331578">
    <w:multiLevelType w:val="hybridMultilevel"/>
    <w:lvl w:ilvl="0" w:tplc="249428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0">
    <w:nsid w:val="262A5BB1"/>
    <w:multiLevelType w:val="multilevel"/>
    <w:tmpl w:val="FBB4C07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">
    <w:nsid w:val="2EE2481C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E030807"/>
    <w:multiLevelType w:val="multilevel"/>
    <w:tmpl w:val="0C0A0025"/>
    <w:lvl w:ilvl="0">
      <w:start w:val="1"/>
      <w:numFmt w:val="decimal"/>
      <w:pStyle w:val="Heading1PHPDOCX"/>
      <w:lvlText w:val="%1"/>
      <w:lvlJc w:val="left"/>
      <w:pPr>
        <w:ind w:left="432" w:hanging="432"/>
      </w:pPr>
    </w:lvl>
    <w:lvl w:ilvl="1">
      <w:start w:val="1"/>
      <w:numFmt w:val="decimal"/>
      <w:pStyle w:val="Heading2PHPDOCX"/>
      <w:lvlText w:val="%1.%2"/>
      <w:lvlJc w:val="left"/>
      <w:pPr>
        <w:ind w:left="576" w:hanging="576"/>
      </w:pPr>
    </w:lvl>
    <w:lvl w:ilvl="2">
      <w:start w:val="1"/>
      <w:numFmt w:val="decimal"/>
      <w:pStyle w:val="Heading3PHPDOCX"/>
      <w:lvlText w:val="%1.%2.%3"/>
      <w:lvlJc w:val="left"/>
      <w:pPr>
        <w:ind w:left="720" w:hanging="720"/>
      </w:pPr>
    </w:lvl>
    <w:lvl w:ilvl="3">
      <w:start w:val="1"/>
      <w:numFmt w:val="decimal"/>
      <w:pStyle w:val="Heading4PHPDOCX"/>
      <w:lvlText w:val="%1.%2.%3.%4"/>
      <w:lvlJc w:val="left"/>
      <w:pPr>
        <w:ind w:left="864" w:hanging="864"/>
      </w:pPr>
    </w:lvl>
    <w:lvl w:ilvl="4">
      <w:start w:val="1"/>
      <w:numFmt w:val="decimal"/>
      <w:pStyle w:val="Heading5PHPDOCX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PHPDOCX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PHPDOCX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PHPDOCX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PHPDOCX"/>
      <w:lvlText w:val="%1.%2.%3.%4.%5.%6.%7.%8.%9"/>
      <w:lvlJc w:val="left"/>
      <w:pPr>
        <w:ind w:left="1584" w:hanging="1584"/>
      </w:pPr>
    </w:lvl>
  </w:abstractNum>
  <w:abstractNum w:abstractNumId="3">
    <w:nsid w:val="516B4C7F"/>
    <w:multiLevelType w:val="hybridMultilevel"/>
    <w:tmpl w:val="D56293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23468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6792213"/>
    <w:multiLevelType w:val="hybridMultilevel"/>
    <w:tmpl w:val="C50261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27097E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  <w:num w:numId="15331578">
    <w:abstractNumId w:val="1533157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86"/>
    <w:rsid w:val="00047DA0"/>
    <w:rsid w:val="001130D9"/>
    <w:rsid w:val="001309B4"/>
    <w:rsid w:val="001C698E"/>
    <w:rsid w:val="001F66A7"/>
    <w:rsid w:val="00220686"/>
    <w:rsid w:val="002758E7"/>
    <w:rsid w:val="0031532E"/>
    <w:rsid w:val="00334C32"/>
    <w:rsid w:val="005617F4"/>
    <w:rsid w:val="005C3DD9"/>
    <w:rsid w:val="005F1F63"/>
    <w:rsid w:val="00657F34"/>
    <w:rsid w:val="007303CB"/>
    <w:rsid w:val="007832B1"/>
    <w:rsid w:val="00792F61"/>
    <w:rsid w:val="008222FA"/>
    <w:rsid w:val="008C6246"/>
    <w:rsid w:val="0096334C"/>
    <w:rsid w:val="009730B8"/>
    <w:rsid w:val="009C37DA"/>
    <w:rsid w:val="00AF78EF"/>
    <w:rsid w:val="00BD4F2D"/>
    <w:rsid w:val="00BE1458"/>
    <w:rsid w:val="00BF6408"/>
    <w:rsid w:val="00CE3A3F"/>
    <w:rsid w:val="00E03BF6"/>
    <w:rsid w:val="00EC68A0"/>
    <w:rsid w:val="00F006BA"/>
    <w:rsid w:val="00FD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765F1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2FA"/>
  </w:style>
  <w:style w:type="paragraph" w:styleId="Footer">
    <w:name w:val="footer"/>
    <w:basedOn w:val="Normal"/>
    <w:link w:val="Foot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2FA"/>
  </w:style>
  <w:style w:type="paragraph" w:styleId="BalloonText">
    <w:name w:val="Balloon Text"/>
    <w:basedOn w:val="Normal"/>
    <w:link w:val="BalloonTextChar"/>
    <w:uiPriority w:val="99"/>
    <w:semiHidden/>
    <w:unhideWhenUsed/>
    <w:rsid w:val="008222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F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1F6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DefaultParagraphFontPHPDOCX">
    <w:name w:val="Default Paragraph Font PHPDOCX"/>
    <w:uiPriority w:val="1"/>
    <w:semiHidden/>
    <w:unhideWhenUsed/>
  </w:style>
  <w:style w:type="paragraph" w:styleId="ListParagraphPHPDOCX">
    <w:name w:val="List Paragraph PHPDOCX"/>
    <w:basedOn w:val="Normal"/>
    <w:uiPriority w:val="34"/>
    <w:qFormat/>
    <w:rsid w:val="00DF064E"/>
    <w:pPr>
      <w:ind w:left="720"/>
      <w:contextualSpacing/>
    </w:pPr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arPHPDOCX">
    <w:name w:val="Title Car PHPDOCX"/>
    <w:basedOn w:val="DefaultParagraphFontPHPDOCX"/>
    <w:link w:val="TitlePHPDOCX"/>
    <w:uiPriority w:val="10"/>
    <w:rsid w:val="00DF06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arPHPDOCX">
    <w:name w:val="Subtitle Car PHPDOCX"/>
    <w:basedOn w:val="DefaultParagraphFontPHPDOCX"/>
    <w:link w:val="SubtitlePHPDOCX"/>
    <w:uiPriority w:val="11"/>
    <w:rsid w:val="00DF064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default="1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basedOn w:val="NormalTablePHPDOCX"/>
    <w:uiPriority w:val="59"/>
    <w:rsid w:val="00493A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footnoteTextCarPHPDOCX">
    <w:name w:val="footnote text Car PHPDOCX"/>
    <w:basedOn w:val="DefaultParagraphFontPHPDOCX"/>
    <w:link w:val="footnoteTextPHPDOCX"/>
    <w:uiPriority w:val="99"/>
    <w:semiHidden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rsid w:val="006E0FDA"/>
    <w:rPr>
      <w:vertAlign w:val="superscript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rsid w:val="006E0FDA"/>
    <w:pPr>
      <w:spacing w:after="0" w:line="240" w:lineRule="auto"/>
    </w:pPr>
    <w:rPr>
      <w:sz w:val="20"/>
      <w:szCs w:val="20"/>
    </w:rPr>
  </w:style>
  <w:style w:type="character" w:customStyle="1" w:styleId="endnoteTextCarPHPDOCX">
    <w:name w:val="endnote text Car PHPDOCX"/>
    <w:basedOn w:val="DefaultParagraphFontPHPDOCX"/>
    <w:link w:val="endnoteTextPHPDOCX"/>
    <w:uiPriority w:val="99"/>
    <w:semiHidden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rsid w:val="006E0FD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2FA"/>
  </w:style>
  <w:style w:type="paragraph" w:styleId="Footer">
    <w:name w:val="footer"/>
    <w:basedOn w:val="Normal"/>
    <w:link w:val="FooterChar"/>
    <w:uiPriority w:val="99"/>
    <w:unhideWhenUsed/>
    <w:rsid w:val="008222F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2FA"/>
  </w:style>
  <w:style w:type="paragraph" w:styleId="BalloonText">
    <w:name w:val="Balloon Text"/>
    <w:basedOn w:val="Normal"/>
    <w:link w:val="BalloonTextChar"/>
    <w:uiPriority w:val="99"/>
    <w:semiHidden/>
    <w:unhideWhenUsed/>
    <w:rsid w:val="008222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2F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1F6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Relationship Id="rI877964250" Type="http://schemas.openxmlformats.org/officeDocument/2006/relationships/numbering" Target="numbering.xml"/><Relationship Id="rHTMLId1" Type="http://schemas.openxmlformats.org/officeDocument/2006/relationships/aFChunk" Target="html1.htm" TargetMode="Internal"/><Relationship Id="rHTMLId2" Type="http://schemas.openxmlformats.org/officeDocument/2006/relationships/aFChunk" Target="html2.htm" TargetMode="Internal"/><Relationship Id="rHTMLId3" Type="http://schemas.openxmlformats.org/officeDocument/2006/relationships/aFChunk" Target="html3.htm" TargetMode="Internal"/><Relationship Id="rHTMLId4" Type="http://schemas.openxmlformats.org/officeDocument/2006/relationships/aFChunk" Target="html4.htm" TargetMode="Internal"/><Relationship Id="rHTMLId5" Type="http://schemas.openxmlformats.org/officeDocument/2006/relationships/aFChunk" Target="html5.htm" TargetMode="Internal"/><Relationship Id="rId15157a1655c652" Type="http://schemas.openxmlformats.org/officeDocument/2006/relationships/image" Target="media/intBrandImg-51579fb1ef2d2.jpg"/><Relationship Id="rId15157a16563053" Type="http://schemas.openxmlformats.org/officeDocument/2006/relationships/image" Target="media/intBrandImg-51579fb209f67.jpg"/><Relationship Id="rId15157a1656a242" Type="http://schemas.openxmlformats.org/officeDocument/2006/relationships/image" Target="media/concourseImg-51579fb20ed4a.jpg"/><Relationship Id="rId15157a16570d8c" Type="http://schemas.openxmlformats.org/officeDocument/2006/relationships/image" Target="media/concourseImg-51579fb2150fd.jpg"/><Relationship Id="rId15157a16577830" Type="http://schemas.openxmlformats.org/officeDocument/2006/relationships/image" Target="media/concourseImg-51579fb21540c.jpg"/><Relationship Id="rId15157a1657e6fa" Type="http://schemas.openxmlformats.org/officeDocument/2006/relationships/image" Target="media/addtlBrandImg-51579fb2157a5.jpg"/><Relationship Id="rId15157a16584f4d" Type="http://schemas.openxmlformats.org/officeDocument/2006/relationships/image" Target="media/addtlBrandImg-51579fb215b32.jpg"/><Relationship Id="rId15157a1658b63a" Type="http://schemas.openxmlformats.org/officeDocument/2006/relationships/image" Target="media/addtlBrandImg-51579fb215e4e.jpg"/></Relationships>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55BA1B-427F-434E-A101-4B82077E7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Microsoft</cp:lastModifiedBy>
  <cp:revision>8</cp:revision>
  <dcterms:created xsi:type="dcterms:W3CDTF">2013-03-21T02:22:00Z</dcterms:created>
  <dcterms:modified xsi:type="dcterms:W3CDTF">2013-03-21T17:55:00Z</dcterms:modified>
</cp:coreProperties>
</file>